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08E938" w14:textId="77777777" w:rsidR="00012D35" w:rsidRDefault="005B61B8">
      <w:pPr>
        <w:pStyle w:val="a3"/>
        <w:kinsoku w:val="0"/>
        <w:overflowPunct w:val="0"/>
        <w:ind w:left="382" w:right="970"/>
        <w:jc w:val="center"/>
        <w:rPr>
          <w:sz w:val="20"/>
          <w:szCs w:val="20"/>
        </w:rPr>
      </w:pPr>
      <w:bookmarkStart w:id="0" w:name="_Hlk67991813"/>
      <w:bookmarkStart w:id="1" w:name="_Hlk67991740"/>
      <w:r>
        <w:rPr>
          <w:sz w:val="20"/>
          <w:szCs w:val="20"/>
        </w:rPr>
        <w:t>ФЕДЕРАЛЬНОЕ ГОСУДАРСТВЕННОЕ АВТОНОМНОЕ ОБРАЗОВАТЕЛЬНОЕ УЧРЕЖДЕНИЕ ВЫСШЕГО ОБРАЗОВАНИЯ</w:t>
      </w:r>
    </w:p>
    <w:p w14:paraId="45E7F5FD" w14:textId="77777777" w:rsidR="00012D35" w:rsidRDefault="005B61B8">
      <w:pPr>
        <w:pStyle w:val="a3"/>
        <w:kinsoku w:val="0"/>
        <w:overflowPunct w:val="0"/>
        <w:spacing w:before="6"/>
        <w:ind w:left="382" w:right="977"/>
        <w:jc w:val="center"/>
        <w:rPr>
          <w:b/>
          <w:bCs/>
          <w:sz w:val="20"/>
          <w:szCs w:val="20"/>
        </w:rPr>
      </w:pPr>
      <w:r>
        <w:rPr>
          <w:b/>
          <w:bCs/>
          <w:i/>
          <w:iCs/>
          <w:sz w:val="20"/>
          <w:szCs w:val="20"/>
        </w:rPr>
        <w:t>«</w:t>
      </w:r>
      <w:r>
        <w:rPr>
          <w:b/>
          <w:bCs/>
          <w:sz w:val="20"/>
          <w:szCs w:val="20"/>
        </w:rPr>
        <w:t>САНКТ-ПЕТЕРБУРГСКИЙ ПОЛИТЕХНИЧЕСКИЙ УНИВЕРСИТЕТ ПЕТРА ВЕЛИКОГО»</w:t>
      </w:r>
    </w:p>
    <w:p w14:paraId="6ED4D348" w14:textId="7732E20A" w:rsidR="00012D35" w:rsidRDefault="00BB0BA0" w:rsidP="00815CDB">
      <w:pPr>
        <w:pStyle w:val="a3"/>
        <w:kinsoku w:val="0"/>
        <w:overflowPunct w:val="0"/>
        <w:spacing w:before="10"/>
        <w:jc w:val="center"/>
        <w:rPr>
          <w:b/>
          <w:bCs/>
          <w:sz w:val="19"/>
          <w:szCs w:val="19"/>
        </w:rPr>
      </w:pPr>
      <w:r>
        <w:rPr>
          <w:b/>
          <w:bCs/>
          <w:sz w:val="19"/>
          <w:szCs w:val="19"/>
        </w:rPr>
        <w:t xml:space="preserve">Институт </w:t>
      </w:r>
      <w:r w:rsidR="00C45B8C">
        <w:rPr>
          <w:b/>
          <w:bCs/>
          <w:sz w:val="19"/>
          <w:szCs w:val="19"/>
        </w:rPr>
        <w:t xml:space="preserve">компьютерных наук и </w:t>
      </w:r>
      <w:r>
        <w:rPr>
          <w:b/>
          <w:bCs/>
          <w:sz w:val="19"/>
          <w:szCs w:val="19"/>
        </w:rPr>
        <w:t>кибербезопасности</w:t>
      </w:r>
    </w:p>
    <w:p w14:paraId="295BF6A7" w14:textId="57B6C8EB" w:rsidR="00B53E1C" w:rsidRDefault="00B53E1C" w:rsidP="00815CDB">
      <w:pPr>
        <w:pStyle w:val="a3"/>
        <w:kinsoku w:val="0"/>
        <w:overflowPunct w:val="0"/>
        <w:spacing w:before="10"/>
        <w:jc w:val="center"/>
        <w:rPr>
          <w:b/>
          <w:bCs/>
          <w:sz w:val="19"/>
          <w:szCs w:val="19"/>
        </w:rPr>
      </w:pPr>
      <w:r>
        <w:rPr>
          <w:b/>
          <w:bCs/>
          <w:sz w:val="19"/>
          <w:szCs w:val="19"/>
        </w:rPr>
        <w:t>Высшая школа кибербезопасности</w:t>
      </w:r>
    </w:p>
    <w:p w14:paraId="0CC1066A" w14:textId="1A46BB63" w:rsidR="00012D35" w:rsidRDefault="00B53E1C">
      <w:pPr>
        <w:pStyle w:val="a3"/>
        <w:kinsoku w:val="0"/>
        <w:overflowPunct w:val="0"/>
        <w:spacing w:before="7"/>
        <w:rPr>
          <w:i/>
          <w:iCs/>
          <w:sz w:val="20"/>
          <w:szCs w:val="20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2" behindDoc="0" locked="0" layoutInCell="0" allowOverlap="1" wp14:anchorId="34EB6771" wp14:editId="3227C551">
                <wp:simplePos x="0" y="0"/>
                <wp:positionH relativeFrom="page">
                  <wp:posOffset>1012190</wp:posOffset>
                </wp:positionH>
                <wp:positionV relativeFrom="paragraph">
                  <wp:posOffset>29210</wp:posOffset>
                </wp:positionV>
                <wp:extent cx="5935345" cy="0"/>
                <wp:effectExtent l="0" t="0" r="0" b="0"/>
                <wp:wrapTopAndBottom/>
                <wp:docPr id="5" name="Freeform 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5935345" cy="0"/>
                        </a:xfrm>
                        <a:custGeom>
                          <a:avLst/>
                          <a:gdLst>
                            <a:gd name="T0" fmla="*/ 0 w 9347"/>
                            <a:gd name="T1" fmla="*/ 0 h 20"/>
                            <a:gd name="T2" fmla="*/ 9347 w 9347"/>
                            <a:gd name="T3" fmla="*/ 0 h 20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</a:cxnLst>
                          <a:rect l="0" t="0" r="r" b="b"/>
                          <a:pathLst>
                            <a:path w="9347" h="20">
                              <a:moveTo>
                                <a:pt x="0" y="0"/>
                              </a:moveTo>
                              <a:lnTo>
                                <a:pt x="9347" y="0"/>
                              </a:lnTo>
                            </a:path>
                          </a:pathLst>
                        </a:custGeom>
                        <a:noFill/>
                        <a:ln w="6096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A7E4DAC" id="Freeform 27" o:spid="_x0000_s1026" style="position:absolute;margin-left:79.7pt;margin-top:2.3pt;width:467.35pt;height:0;z-index:2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9347,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" o:allowincell="f" path="m,l9347,e" filled="f" strokeweight=".48pt">
                <v:path arrowok="t" o:connecttype="custom" o:connectlocs="0,0;5935345,0" o:connectangles="0,0"/>
                <w10:wrap type="topAndBottom" anchorx="page"/>
              </v:shape>
            </w:pict>
          </mc:Fallback>
        </mc:AlternateContent>
      </w:r>
    </w:p>
    <w:p w14:paraId="2A111C7D" w14:textId="77777777" w:rsidR="00030545" w:rsidRDefault="00030545">
      <w:pPr>
        <w:pStyle w:val="1"/>
        <w:kinsoku w:val="0"/>
        <w:overflowPunct w:val="0"/>
        <w:spacing w:before="89"/>
        <w:ind w:left="3313" w:right="1676" w:hanging="1645"/>
      </w:pPr>
    </w:p>
    <w:p w14:paraId="641FDAC3" w14:textId="71281741" w:rsidR="00012D35" w:rsidRDefault="005B61B8">
      <w:pPr>
        <w:pStyle w:val="1"/>
        <w:kinsoku w:val="0"/>
        <w:overflowPunct w:val="0"/>
        <w:spacing w:before="89"/>
        <w:ind w:left="3313" w:right="1676" w:hanging="1645"/>
        <w:rPr>
          <w:vertAlign w:val="superscript"/>
        </w:rPr>
      </w:pPr>
      <w:r>
        <w:t>ИНДИВИДУАЛЬНЫЙ ПЛАН (ЗАДАНИЕ И ГРАФИК) ПРОВЕДЕНИЯ ПРАКТИКИ</w:t>
      </w:r>
    </w:p>
    <w:p w14:paraId="351844E8" w14:textId="77777777" w:rsidR="00012D35" w:rsidRDefault="00012D35">
      <w:pPr>
        <w:pStyle w:val="a3"/>
        <w:kinsoku w:val="0"/>
        <w:overflowPunct w:val="0"/>
        <w:spacing w:before="8"/>
        <w:rPr>
          <w:b/>
          <w:bCs/>
          <w:sz w:val="11"/>
          <w:szCs w:val="11"/>
        </w:rPr>
      </w:pPr>
    </w:p>
    <w:p w14:paraId="7F18387E" w14:textId="75B84E4F" w:rsidR="00012D35" w:rsidRPr="00390EB3" w:rsidRDefault="005B61B8">
      <w:pPr>
        <w:pStyle w:val="a3"/>
        <w:kinsoku w:val="0"/>
        <w:overflowPunct w:val="0"/>
        <w:spacing w:before="92" w:after="6"/>
        <w:ind w:left="382"/>
        <w:rPr>
          <w:sz w:val="22"/>
          <w:szCs w:val="22"/>
        </w:rPr>
      </w:pPr>
      <w:r w:rsidRPr="00390EB3">
        <w:rPr>
          <w:sz w:val="22"/>
          <w:szCs w:val="22"/>
        </w:rPr>
        <w:t>Ф.И.О. обучающегося</w:t>
      </w:r>
      <w:r w:rsidR="00BB0BA0" w:rsidRPr="00390EB3">
        <w:rPr>
          <w:sz w:val="22"/>
          <w:szCs w:val="22"/>
        </w:rPr>
        <w:t xml:space="preserve"> </w:t>
      </w:r>
      <w:r w:rsidR="00111951">
        <w:rPr>
          <w:sz w:val="22"/>
          <w:szCs w:val="22"/>
        </w:rPr>
        <w:t>Антонов Георгий Евгеньевич</w:t>
      </w:r>
    </w:p>
    <w:tbl>
      <w:tblPr>
        <w:tblW w:w="0" w:type="auto"/>
        <w:tblInd w:w="266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355"/>
      </w:tblGrid>
      <w:tr w:rsidR="00012D35" w:rsidRPr="00390EB3" w14:paraId="0D68E8DD" w14:textId="77777777" w:rsidTr="00390EB3">
        <w:tc>
          <w:tcPr>
            <w:tcW w:w="9355" w:type="dxa"/>
            <w:tcBorders>
              <w:top w:val="single" w:sz="4" w:space="0" w:color="000000"/>
              <w:left w:val="none" w:sz="6" w:space="0" w:color="auto"/>
              <w:bottom w:val="single" w:sz="4" w:space="0" w:color="000000"/>
              <w:right w:val="none" w:sz="6" w:space="0" w:color="auto"/>
            </w:tcBorders>
          </w:tcPr>
          <w:p w14:paraId="229D739C" w14:textId="378E0FF1" w:rsidR="00012D35" w:rsidRPr="00390EB3" w:rsidRDefault="005B61B8">
            <w:pPr>
              <w:pStyle w:val="TableParagraph"/>
              <w:kinsoku w:val="0"/>
              <w:overflowPunct w:val="0"/>
              <w:spacing w:line="238" w:lineRule="exact"/>
              <w:ind w:left="115"/>
              <w:rPr>
                <w:sz w:val="22"/>
                <w:szCs w:val="22"/>
              </w:rPr>
            </w:pPr>
            <w:r w:rsidRPr="00390EB3">
              <w:rPr>
                <w:sz w:val="22"/>
                <w:szCs w:val="22"/>
              </w:rPr>
              <w:t>Направление подготовки (код/наименование)</w:t>
            </w:r>
            <w:r w:rsidR="00BB0BA0" w:rsidRPr="00390EB3">
              <w:rPr>
                <w:sz w:val="22"/>
                <w:szCs w:val="22"/>
              </w:rPr>
              <w:t xml:space="preserve"> </w:t>
            </w:r>
            <w:r w:rsidR="00111951">
              <w:rPr>
                <w:sz w:val="22"/>
                <w:szCs w:val="22"/>
              </w:rPr>
              <w:t>10.05.01 Компьютерная безопасность</w:t>
            </w:r>
          </w:p>
        </w:tc>
      </w:tr>
      <w:tr w:rsidR="00012D35" w:rsidRPr="00390EB3" w14:paraId="07D57740" w14:textId="77777777">
        <w:trPr>
          <w:trHeight w:val="251"/>
        </w:trPr>
        <w:tc>
          <w:tcPr>
            <w:tcW w:w="9355" w:type="dxa"/>
            <w:tcBorders>
              <w:top w:val="single" w:sz="4" w:space="0" w:color="000000"/>
              <w:left w:val="none" w:sz="6" w:space="0" w:color="auto"/>
              <w:bottom w:val="single" w:sz="4" w:space="0" w:color="000000"/>
              <w:right w:val="none" w:sz="6" w:space="0" w:color="auto"/>
            </w:tcBorders>
          </w:tcPr>
          <w:p w14:paraId="484E8873" w14:textId="312F9390" w:rsidR="00012D35" w:rsidRPr="00390EB3" w:rsidRDefault="005B61B8">
            <w:pPr>
              <w:pStyle w:val="TableParagraph"/>
              <w:kinsoku w:val="0"/>
              <w:overflowPunct w:val="0"/>
              <w:spacing w:line="232" w:lineRule="exact"/>
              <w:ind w:left="115"/>
              <w:rPr>
                <w:sz w:val="22"/>
                <w:szCs w:val="22"/>
              </w:rPr>
            </w:pPr>
            <w:r w:rsidRPr="00390EB3">
              <w:rPr>
                <w:sz w:val="22"/>
                <w:szCs w:val="22"/>
              </w:rPr>
              <w:t>Вид практики</w:t>
            </w:r>
            <w:r w:rsidR="00815CDB" w:rsidRPr="00390EB3">
              <w:rPr>
                <w:sz w:val="22"/>
                <w:szCs w:val="22"/>
              </w:rPr>
              <w:t xml:space="preserve"> </w:t>
            </w:r>
            <w:r w:rsidR="00891E45">
              <w:rPr>
                <w:sz w:val="22"/>
                <w:szCs w:val="22"/>
              </w:rPr>
              <w:t>Учебная</w:t>
            </w:r>
          </w:p>
        </w:tc>
      </w:tr>
      <w:tr w:rsidR="00012D35" w:rsidRPr="00390EB3" w14:paraId="4BB2AB39" w14:textId="77777777">
        <w:trPr>
          <w:trHeight w:val="254"/>
        </w:trPr>
        <w:tc>
          <w:tcPr>
            <w:tcW w:w="9355" w:type="dxa"/>
            <w:tcBorders>
              <w:top w:val="single" w:sz="4" w:space="0" w:color="000000"/>
              <w:left w:val="none" w:sz="6" w:space="0" w:color="auto"/>
              <w:bottom w:val="single" w:sz="4" w:space="0" w:color="000000"/>
              <w:right w:val="none" w:sz="6" w:space="0" w:color="auto"/>
            </w:tcBorders>
          </w:tcPr>
          <w:p w14:paraId="234C9311" w14:textId="0F58A04D" w:rsidR="00012D35" w:rsidRPr="00390EB3" w:rsidRDefault="005B61B8">
            <w:pPr>
              <w:pStyle w:val="TableParagraph"/>
              <w:kinsoku w:val="0"/>
              <w:overflowPunct w:val="0"/>
              <w:spacing w:line="234" w:lineRule="exact"/>
              <w:ind w:left="115"/>
              <w:rPr>
                <w:sz w:val="22"/>
                <w:szCs w:val="22"/>
              </w:rPr>
            </w:pPr>
            <w:r w:rsidRPr="00390EB3">
              <w:rPr>
                <w:sz w:val="22"/>
                <w:szCs w:val="22"/>
              </w:rPr>
              <w:t>Тип практики</w:t>
            </w:r>
            <w:r w:rsidR="00815CDB" w:rsidRPr="00390EB3">
              <w:rPr>
                <w:sz w:val="22"/>
                <w:szCs w:val="22"/>
              </w:rPr>
              <w:t xml:space="preserve"> </w:t>
            </w:r>
            <w:r w:rsidR="00891E45">
              <w:rPr>
                <w:rFonts w:eastAsia="Calibri"/>
                <w:bCs/>
                <w:sz w:val="22"/>
                <w:szCs w:val="22"/>
                <w:lang w:eastAsia="en-US"/>
              </w:rPr>
              <w:t>Ознакомительная</w:t>
            </w:r>
          </w:p>
        </w:tc>
      </w:tr>
      <w:tr w:rsidR="00012D35" w:rsidRPr="00390EB3" w14:paraId="0A82EC54" w14:textId="77777777">
        <w:trPr>
          <w:trHeight w:val="253"/>
        </w:trPr>
        <w:tc>
          <w:tcPr>
            <w:tcW w:w="9355" w:type="dxa"/>
            <w:tcBorders>
              <w:top w:val="single" w:sz="4" w:space="0" w:color="000000"/>
              <w:left w:val="none" w:sz="6" w:space="0" w:color="auto"/>
              <w:bottom w:val="single" w:sz="4" w:space="0" w:color="000000"/>
              <w:right w:val="none" w:sz="6" w:space="0" w:color="auto"/>
            </w:tcBorders>
          </w:tcPr>
          <w:p w14:paraId="205F7E74" w14:textId="3BF96F7E" w:rsidR="00012D35" w:rsidRPr="00111951" w:rsidRDefault="005B61B8">
            <w:pPr>
              <w:pStyle w:val="TableParagraph"/>
              <w:kinsoku w:val="0"/>
              <w:overflowPunct w:val="0"/>
              <w:spacing w:line="234" w:lineRule="exact"/>
              <w:ind w:left="115"/>
              <w:rPr>
                <w:sz w:val="22"/>
                <w:szCs w:val="22"/>
              </w:rPr>
            </w:pPr>
            <w:r w:rsidRPr="00390EB3">
              <w:rPr>
                <w:sz w:val="22"/>
                <w:szCs w:val="22"/>
              </w:rPr>
              <w:t>Место прохождения практики</w:t>
            </w:r>
            <w:r w:rsidR="00BB0BA0" w:rsidRPr="00390EB3">
              <w:rPr>
                <w:sz w:val="22"/>
                <w:szCs w:val="22"/>
              </w:rPr>
              <w:t xml:space="preserve"> </w:t>
            </w:r>
            <w:r w:rsidR="00111951">
              <w:rPr>
                <w:bCs/>
                <w:sz w:val="22"/>
                <w:szCs w:val="22"/>
              </w:rPr>
              <w:t xml:space="preserve">ПАО «Ленэнерго», </w:t>
            </w:r>
            <w:proofErr w:type="spellStart"/>
            <w:r w:rsidR="00111951">
              <w:rPr>
                <w:bCs/>
                <w:sz w:val="22"/>
                <w:szCs w:val="22"/>
              </w:rPr>
              <w:t>Гакелевская</w:t>
            </w:r>
            <w:proofErr w:type="spellEnd"/>
            <w:r w:rsidR="00111951">
              <w:rPr>
                <w:bCs/>
                <w:sz w:val="22"/>
                <w:szCs w:val="22"/>
              </w:rPr>
              <w:t>, 21</w:t>
            </w:r>
          </w:p>
        </w:tc>
      </w:tr>
    </w:tbl>
    <w:p w14:paraId="39FAF618" w14:textId="77777777" w:rsidR="004658F2" w:rsidRDefault="005B61B8" w:rsidP="005C208B">
      <w:pPr>
        <w:pStyle w:val="a3"/>
        <w:kinsoku w:val="0"/>
        <w:overflowPunct w:val="0"/>
        <w:spacing w:after="8"/>
        <w:ind w:left="382"/>
        <w:jc w:val="both"/>
        <w:rPr>
          <w:sz w:val="22"/>
          <w:szCs w:val="22"/>
        </w:rPr>
      </w:pPr>
      <w:r w:rsidRPr="00390EB3">
        <w:rPr>
          <w:sz w:val="22"/>
          <w:szCs w:val="22"/>
        </w:rPr>
        <w:t>Руководитель практической подготовки от ФГАОУ ВО «</w:t>
      </w:r>
      <w:proofErr w:type="spellStart"/>
      <w:r w:rsidRPr="00390EB3">
        <w:rPr>
          <w:sz w:val="22"/>
          <w:szCs w:val="22"/>
        </w:rPr>
        <w:t>СПбПУ</w:t>
      </w:r>
      <w:proofErr w:type="spellEnd"/>
      <w:r w:rsidRPr="00390EB3">
        <w:rPr>
          <w:sz w:val="22"/>
          <w:szCs w:val="22"/>
        </w:rPr>
        <w:t>»:</w:t>
      </w:r>
      <w:r w:rsidR="00815CDB" w:rsidRPr="00390EB3">
        <w:rPr>
          <w:sz w:val="22"/>
          <w:szCs w:val="22"/>
        </w:rPr>
        <w:t xml:space="preserve"> </w:t>
      </w:r>
      <w:r w:rsidR="004658F2" w:rsidRPr="004658F2">
        <w:rPr>
          <w:sz w:val="22"/>
          <w:szCs w:val="22"/>
        </w:rPr>
        <w:t xml:space="preserve">Доцент ВШК ИКНК, к.б.н., </w:t>
      </w:r>
    </w:p>
    <w:p w14:paraId="008855F7" w14:textId="37A116F8" w:rsidR="00815CDB" w:rsidRPr="00390EB3" w:rsidRDefault="004658F2" w:rsidP="005C208B">
      <w:pPr>
        <w:pStyle w:val="a3"/>
        <w:kinsoku w:val="0"/>
        <w:overflowPunct w:val="0"/>
        <w:spacing w:after="8"/>
        <w:ind w:left="382"/>
        <w:jc w:val="both"/>
        <w:rPr>
          <w:sz w:val="22"/>
          <w:szCs w:val="22"/>
        </w:rPr>
      </w:pPr>
      <w:r w:rsidRPr="004658F2">
        <w:rPr>
          <w:sz w:val="22"/>
          <w:szCs w:val="22"/>
        </w:rPr>
        <w:t>Жиляков Н.В.</w:t>
      </w:r>
    </w:p>
    <w:p w14:paraId="1102D2E8" w14:textId="64BC548F" w:rsidR="00012D35" w:rsidRPr="00390EB3" w:rsidRDefault="00012D35" w:rsidP="005C208B">
      <w:pPr>
        <w:pStyle w:val="a3"/>
        <w:kinsoku w:val="0"/>
        <w:overflowPunct w:val="0"/>
        <w:spacing w:line="20" w:lineRule="exact"/>
        <w:ind w:left="254"/>
        <w:jc w:val="both"/>
        <w:rPr>
          <w:sz w:val="22"/>
          <w:szCs w:val="22"/>
        </w:rPr>
      </w:pPr>
    </w:p>
    <w:p w14:paraId="76814887" w14:textId="1600A629" w:rsidR="00815CDB" w:rsidRPr="00390EB3" w:rsidRDefault="0035310C" w:rsidP="005C208B">
      <w:pPr>
        <w:pStyle w:val="a3"/>
        <w:kinsoku w:val="0"/>
        <w:overflowPunct w:val="0"/>
        <w:spacing w:line="20" w:lineRule="exact"/>
        <w:ind w:left="254"/>
        <w:jc w:val="both"/>
        <w:rPr>
          <w:sz w:val="22"/>
          <w:szCs w:val="22"/>
        </w:rPr>
      </w:pPr>
      <w:r w:rsidRPr="00390EB3">
        <w:rPr>
          <w:noProof/>
          <w:sz w:val="22"/>
          <w:szCs w:val="22"/>
        </w:rPr>
        <mc:AlternateContent>
          <mc:Choice Requires="wpg">
            <w:drawing>
              <wp:inline distT="0" distB="0" distL="0" distR="0" wp14:anchorId="4F7ABB04" wp14:editId="4CF60A94">
                <wp:extent cx="5944870" cy="12700"/>
                <wp:effectExtent l="8890" t="5715" r="8890" b="635"/>
                <wp:docPr id="3" name="Group 3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944870" cy="12700"/>
                          <a:chOff x="0" y="0"/>
                          <a:chExt cx="9362" cy="20"/>
                        </a:xfrm>
                      </wpg:grpSpPr>
                      <wps:wsp>
                        <wps:cNvPr id="4" name="Freeform 39"/>
                        <wps:cNvSpPr>
                          <a:spLocks/>
                        </wps:cNvSpPr>
                        <wps:spPr bwMode="auto">
                          <a:xfrm>
                            <a:off x="0" y="4"/>
                            <a:ext cx="9362" cy="20"/>
                          </a:xfrm>
                          <a:custGeom>
                            <a:avLst/>
                            <a:gdLst>
                              <a:gd name="T0" fmla="*/ 0 w 9362"/>
                              <a:gd name="T1" fmla="*/ 0 h 20"/>
                              <a:gd name="T2" fmla="*/ 9361 w 9362"/>
                              <a:gd name="T3" fmla="*/ 0 h 2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9362" h="20">
                                <a:moveTo>
                                  <a:pt x="0" y="0"/>
                                </a:moveTo>
                                <a:lnTo>
                                  <a:pt x="9361" y="0"/>
                                </a:lnTo>
                              </a:path>
                            </a:pathLst>
                          </a:custGeom>
                          <a:noFill/>
                          <a:ln w="609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5C399601" id="Group 38" o:spid="_x0000_s1026" style="width:468.1pt;height:1pt;mso-position-horizontal-relative:char;mso-position-vertical-relative:line" coordsize="9362,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">
                <v:shape id="Freeform 39" o:spid="_x0000_s1027" style="position:absolute;top:4;width:9362;height:20;visibility:visible;mso-wrap-style:square;v-text-anchor:top" coordsize="9362,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" path="m,l9361,e" filled="f" strokeweight=".16931mm">
                  <v:path arrowok="t" o:connecttype="custom" o:connectlocs="0,0;9361,0" o:connectangles="0,0"/>
                </v:shape>
                <w10:anchorlock/>
              </v:group>
            </w:pict>
          </mc:Fallback>
        </mc:AlternateContent>
      </w:r>
    </w:p>
    <w:p w14:paraId="55A03A33" w14:textId="77777777" w:rsidR="00011016" w:rsidRDefault="00633880" w:rsidP="005C208B">
      <w:pPr>
        <w:pStyle w:val="a3"/>
        <w:kinsoku w:val="0"/>
        <w:overflowPunct w:val="0"/>
        <w:spacing w:after="8"/>
        <w:ind w:left="382"/>
        <w:jc w:val="both"/>
        <w:rPr>
          <w:rFonts w:eastAsiaTheme="minorHAnsi" w:cstheme="minorBidi"/>
          <w:sz w:val="22"/>
          <w:szCs w:val="22"/>
          <w:lang w:eastAsia="en-US"/>
        </w:rPr>
      </w:pPr>
      <w:r w:rsidRPr="00390EB3">
        <w:rPr>
          <w:sz w:val="22"/>
          <w:szCs w:val="22"/>
        </w:rPr>
        <w:t xml:space="preserve">Руководитель практической подготовки от </w:t>
      </w:r>
      <w:r w:rsidR="00111951">
        <w:rPr>
          <w:rFonts w:eastAsiaTheme="minorHAnsi" w:cstheme="minorBidi"/>
          <w:sz w:val="22"/>
          <w:szCs w:val="22"/>
          <w:lang w:eastAsia="en-US"/>
        </w:rPr>
        <w:t xml:space="preserve">ПАО «Ленэнерго»: Иванов А. А., </w:t>
      </w:r>
      <w:r w:rsidR="00901AE3">
        <w:rPr>
          <w:rFonts w:eastAsiaTheme="minorHAnsi" w:cstheme="minorBidi"/>
          <w:sz w:val="22"/>
          <w:szCs w:val="22"/>
          <w:lang w:eastAsia="en-US"/>
        </w:rPr>
        <w:t xml:space="preserve">начальник отдела </w:t>
      </w:r>
    </w:p>
    <w:p w14:paraId="12A3D8DD" w14:textId="5A7856A1" w:rsidR="00EB4667" w:rsidRPr="008427AC" w:rsidRDefault="00901AE3" w:rsidP="005C208B">
      <w:pPr>
        <w:pStyle w:val="a3"/>
        <w:kinsoku w:val="0"/>
        <w:overflowPunct w:val="0"/>
        <w:spacing w:after="8"/>
        <w:ind w:left="382"/>
        <w:jc w:val="both"/>
        <w:rPr>
          <w:sz w:val="22"/>
          <w:szCs w:val="22"/>
          <w:lang w:val="en-US"/>
        </w:rPr>
      </w:pPr>
      <w:r>
        <w:rPr>
          <w:rFonts w:eastAsiaTheme="minorHAnsi" w:cstheme="minorBidi"/>
          <w:sz w:val="22"/>
          <w:szCs w:val="22"/>
          <w:lang w:eastAsia="en-US"/>
        </w:rPr>
        <w:t>управления информационной безопасностью</w:t>
      </w:r>
    </w:p>
    <w:p w14:paraId="32C34305" w14:textId="77777777" w:rsidR="00EB4667" w:rsidRPr="00390EB3" w:rsidRDefault="00EB4667" w:rsidP="00EB4667">
      <w:pPr>
        <w:pStyle w:val="a3"/>
        <w:kinsoku w:val="0"/>
        <w:overflowPunct w:val="0"/>
        <w:spacing w:line="20" w:lineRule="exact"/>
        <w:ind w:left="254"/>
        <w:rPr>
          <w:sz w:val="22"/>
          <w:szCs w:val="22"/>
        </w:rPr>
      </w:pPr>
    </w:p>
    <w:p w14:paraId="07EEDB28" w14:textId="77777777" w:rsidR="00EB4667" w:rsidRPr="00390EB3" w:rsidRDefault="00EB4667" w:rsidP="00EB4667">
      <w:pPr>
        <w:pStyle w:val="a3"/>
        <w:kinsoku w:val="0"/>
        <w:overflowPunct w:val="0"/>
        <w:spacing w:line="20" w:lineRule="exact"/>
        <w:ind w:left="254"/>
        <w:rPr>
          <w:sz w:val="22"/>
          <w:szCs w:val="22"/>
        </w:rPr>
      </w:pPr>
      <w:r w:rsidRPr="00390EB3">
        <w:rPr>
          <w:noProof/>
          <w:sz w:val="22"/>
          <w:szCs w:val="22"/>
        </w:rPr>
        <mc:AlternateContent>
          <mc:Choice Requires="wpg">
            <w:drawing>
              <wp:inline distT="0" distB="0" distL="0" distR="0" wp14:anchorId="31C544D7" wp14:editId="77EEACB1">
                <wp:extent cx="5944870" cy="12700"/>
                <wp:effectExtent l="8890" t="5715" r="8890" b="635"/>
                <wp:docPr id="7" name="Group 3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944870" cy="12700"/>
                          <a:chOff x="0" y="0"/>
                          <a:chExt cx="9362" cy="20"/>
                        </a:xfrm>
                      </wpg:grpSpPr>
                      <wps:wsp>
                        <wps:cNvPr id="8" name="Freeform 39"/>
                        <wps:cNvSpPr>
                          <a:spLocks/>
                        </wps:cNvSpPr>
                        <wps:spPr bwMode="auto">
                          <a:xfrm>
                            <a:off x="0" y="4"/>
                            <a:ext cx="9362" cy="20"/>
                          </a:xfrm>
                          <a:custGeom>
                            <a:avLst/>
                            <a:gdLst>
                              <a:gd name="T0" fmla="*/ 0 w 9362"/>
                              <a:gd name="T1" fmla="*/ 0 h 20"/>
                              <a:gd name="T2" fmla="*/ 9361 w 9362"/>
                              <a:gd name="T3" fmla="*/ 0 h 2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9362" h="20">
                                <a:moveTo>
                                  <a:pt x="0" y="0"/>
                                </a:moveTo>
                                <a:lnTo>
                                  <a:pt x="9361" y="0"/>
                                </a:lnTo>
                              </a:path>
                            </a:pathLst>
                          </a:custGeom>
                          <a:noFill/>
                          <a:ln w="609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4AC8EC78" id="Group 38" o:spid="_x0000_s1026" style="width:468.1pt;height:1pt;mso-position-horizontal-relative:char;mso-position-vertical-relative:line" coordsize="9362,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">
                <v:shape id="Freeform 39" o:spid="_x0000_s1027" style="position:absolute;top:4;width:9362;height:20;visibility:visible;mso-wrap-style:square;v-text-anchor:top" coordsize="9362,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" path="m,l9361,e" filled="f" strokeweight=".16931mm">
                  <v:path arrowok="t" o:connecttype="custom" o:connectlocs="0,0;9361,0" o:connectangles="0,0"/>
                </v:shape>
                <w10:anchorlock/>
              </v:group>
            </w:pict>
          </mc:Fallback>
        </mc:AlternateContent>
      </w:r>
    </w:p>
    <w:p w14:paraId="715A33D1" w14:textId="77777777" w:rsidR="00EB4667" w:rsidRPr="00390EB3" w:rsidRDefault="00EB4667" w:rsidP="00EB4667">
      <w:pPr>
        <w:pStyle w:val="a3"/>
        <w:kinsoku w:val="0"/>
        <w:overflowPunct w:val="0"/>
        <w:spacing w:before="4"/>
        <w:rPr>
          <w:sz w:val="22"/>
          <w:szCs w:val="22"/>
        </w:rPr>
      </w:pPr>
    </w:p>
    <w:p w14:paraId="6D9585CB" w14:textId="77777777" w:rsidR="00633880" w:rsidRPr="00D11B8F" w:rsidRDefault="00633880" w:rsidP="00633880">
      <w:pPr>
        <w:pStyle w:val="a3"/>
        <w:kinsoku w:val="0"/>
        <w:overflowPunct w:val="0"/>
        <w:spacing w:line="20" w:lineRule="exact"/>
        <w:ind w:left="254"/>
        <w:rPr>
          <w:sz w:val="2"/>
          <w:szCs w:val="2"/>
        </w:rPr>
      </w:pPr>
    </w:p>
    <w:p w14:paraId="1B91D0A8" w14:textId="77777777" w:rsidR="00012D35" w:rsidRPr="00D11B8F" w:rsidRDefault="005B61B8">
      <w:pPr>
        <w:pStyle w:val="a3"/>
        <w:kinsoku w:val="0"/>
        <w:overflowPunct w:val="0"/>
        <w:ind w:left="382"/>
        <w:rPr>
          <w:b/>
          <w:bCs/>
          <w:sz w:val="22"/>
          <w:szCs w:val="22"/>
        </w:rPr>
      </w:pPr>
      <w:r w:rsidRPr="00D11B8F">
        <w:rPr>
          <w:b/>
          <w:bCs/>
          <w:sz w:val="22"/>
          <w:szCs w:val="22"/>
        </w:rPr>
        <w:t>Рабочий график проведения практики</w:t>
      </w:r>
    </w:p>
    <w:p w14:paraId="43FE6BDD" w14:textId="77777777" w:rsidR="00012D35" w:rsidRPr="00D11B8F" w:rsidRDefault="00012D35">
      <w:pPr>
        <w:pStyle w:val="a3"/>
        <w:kinsoku w:val="0"/>
        <w:overflowPunct w:val="0"/>
        <w:spacing w:before="7"/>
        <w:rPr>
          <w:b/>
          <w:bCs/>
          <w:sz w:val="21"/>
          <w:szCs w:val="21"/>
        </w:rPr>
      </w:pPr>
    </w:p>
    <w:p w14:paraId="127CC4EB" w14:textId="41C959C2" w:rsidR="00012D35" w:rsidRPr="00D11B8F" w:rsidRDefault="005B61B8">
      <w:pPr>
        <w:pStyle w:val="a3"/>
        <w:tabs>
          <w:tab w:val="left" w:pos="2769"/>
          <w:tab w:val="left" w:pos="3878"/>
        </w:tabs>
        <w:kinsoku w:val="0"/>
        <w:overflowPunct w:val="0"/>
        <w:ind w:left="382"/>
        <w:rPr>
          <w:sz w:val="22"/>
          <w:szCs w:val="22"/>
        </w:rPr>
      </w:pPr>
      <w:r w:rsidRPr="00D11B8F">
        <w:rPr>
          <w:sz w:val="22"/>
          <w:szCs w:val="22"/>
        </w:rPr>
        <w:t>Сроки</w:t>
      </w:r>
      <w:r w:rsidRPr="00D11B8F">
        <w:rPr>
          <w:spacing w:val="-1"/>
          <w:sz w:val="22"/>
          <w:szCs w:val="22"/>
        </w:rPr>
        <w:t xml:space="preserve"> </w:t>
      </w:r>
      <w:r w:rsidRPr="00D11B8F">
        <w:rPr>
          <w:sz w:val="22"/>
          <w:szCs w:val="22"/>
        </w:rPr>
        <w:t>практики:</w:t>
      </w:r>
      <w:r w:rsidRPr="00D11B8F">
        <w:rPr>
          <w:spacing w:val="-2"/>
          <w:sz w:val="22"/>
          <w:szCs w:val="22"/>
        </w:rPr>
        <w:t xml:space="preserve"> </w:t>
      </w:r>
      <w:r w:rsidRPr="00D11B8F">
        <w:rPr>
          <w:sz w:val="22"/>
          <w:szCs w:val="22"/>
        </w:rPr>
        <w:t>с</w:t>
      </w:r>
      <w:r w:rsidRPr="00D11B8F">
        <w:rPr>
          <w:sz w:val="22"/>
          <w:szCs w:val="22"/>
          <w:u w:val="single" w:color="000000"/>
        </w:rPr>
        <w:t xml:space="preserve"> </w:t>
      </w:r>
      <w:r w:rsidR="00891E45">
        <w:rPr>
          <w:sz w:val="22"/>
          <w:szCs w:val="22"/>
          <w:u w:val="single" w:color="000000"/>
        </w:rPr>
        <w:t>2</w:t>
      </w:r>
      <w:r w:rsidR="00C935E1">
        <w:rPr>
          <w:sz w:val="22"/>
          <w:szCs w:val="22"/>
          <w:u w:val="single" w:color="000000"/>
        </w:rPr>
        <w:t>4</w:t>
      </w:r>
      <w:r w:rsidR="00BB0BA0" w:rsidRPr="00D11B8F">
        <w:rPr>
          <w:sz w:val="22"/>
          <w:szCs w:val="22"/>
          <w:u w:val="single" w:color="000000"/>
        </w:rPr>
        <w:t>.</w:t>
      </w:r>
      <w:r w:rsidR="0035310C" w:rsidRPr="00D11B8F">
        <w:rPr>
          <w:sz w:val="22"/>
          <w:szCs w:val="22"/>
          <w:u w:val="single" w:color="000000"/>
        </w:rPr>
        <w:t>0</w:t>
      </w:r>
      <w:r w:rsidR="00E93580">
        <w:rPr>
          <w:sz w:val="22"/>
          <w:szCs w:val="22"/>
          <w:u w:val="single" w:color="000000"/>
        </w:rPr>
        <w:t>6</w:t>
      </w:r>
      <w:r w:rsidR="00BB0BA0" w:rsidRPr="00D11B8F">
        <w:rPr>
          <w:sz w:val="22"/>
          <w:szCs w:val="22"/>
          <w:u w:val="single" w:color="000000"/>
        </w:rPr>
        <w:t>.202</w:t>
      </w:r>
      <w:r w:rsidR="00C935E1">
        <w:rPr>
          <w:sz w:val="22"/>
          <w:szCs w:val="22"/>
          <w:u w:val="single" w:color="000000"/>
        </w:rPr>
        <w:t>6</w:t>
      </w:r>
      <w:r w:rsidR="009755B7" w:rsidRPr="009755B7">
        <w:rPr>
          <w:sz w:val="22"/>
          <w:szCs w:val="22"/>
          <w:u w:color="000000"/>
        </w:rPr>
        <w:t xml:space="preserve"> </w:t>
      </w:r>
      <w:r w:rsidRPr="00D11B8F">
        <w:rPr>
          <w:sz w:val="22"/>
          <w:szCs w:val="22"/>
        </w:rPr>
        <w:t xml:space="preserve">по </w:t>
      </w:r>
      <w:r w:rsidR="00E93580">
        <w:rPr>
          <w:sz w:val="22"/>
          <w:szCs w:val="22"/>
          <w:u w:val="single" w:color="000000"/>
        </w:rPr>
        <w:t>0</w:t>
      </w:r>
      <w:r w:rsidR="00C935E1">
        <w:rPr>
          <w:sz w:val="22"/>
          <w:szCs w:val="22"/>
          <w:u w:val="single" w:color="000000"/>
        </w:rPr>
        <w:t>7</w:t>
      </w:r>
      <w:r w:rsidR="00BB0BA0" w:rsidRPr="00D11B8F">
        <w:rPr>
          <w:sz w:val="22"/>
          <w:szCs w:val="22"/>
          <w:u w:val="single" w:color="000000"/>
        </w:rPr>
        <w:t>.0</w:t>
      </w:r>
      <w:r w:rsidR="00E93580">
        <w:rPr>
          <w:sz w:val="22"/>
          <w:szCs w:val="22"/>
          <w:u w:val="single" w:color="000000"/>
        </w:rPr>
        <w:t>7</w:t>
      </w:r>
      <w:r w:rsidR="00BB0BA0" w:rsidRPr="00D11B8F">
        <w:rPr>
          <w:sz w:val="22"/>
          <w:szCs w:val="22"/>
          <w:u w:val="single" w:color="000000"/>
        </w:rPr>
        <w:t>.202</w:t>
      </w:r>
      <w:r w:rsidR="00C935E1">
        <w:rPr>
          <w:sz w:val="22"/>
          <w:szCs w:val="22"/>
          <w:u w:val="single" w:color="000000"/>
        </w:rPr>
        <w:t>6</w:t>
      </w:r>
    </w:p>
    <w:p w14:paraId="579B37B9" w14:textId="77777777" w:rsidR="00012D35" w:rsidRPr="00D11B8F" w:rsidRDefault="00012D35">
      <w:pPr>
        <w:pStyle w:val="a3"/>
        <w:kinsoku w:val="0"/>
        <w:overflowPunct w:val="0"/>
        <w:spacing w:before="5"/>
        <w:rPr>
          <w:sz w:val="28"/>
          <w:szCs w:val="28"/>
        </w:rPr>
      </w:pPr>
    </w:p>
    <w:tbl>
      <w:tblPr>
        <w:tblW w:w="0" w:type="auto"/>
        <w:tblInd w:w="279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703"/>
        <w:gridCol w:w="1985"/>
        <w:gridCol w:w="4678"/>
        <w:gridCol w:w="1984"/>
      </w:tblGrid>
      <w:tr w:rsidR="00012D35" w:rsidRPr="00D11B8F" w14:paraId="52622A9F" w14:textId="77777777">
        <w:trPr>
          <w:trHeight w:val="921"/>
        </w:trPr>
        <w:tc>
          <w:tcPr>
            <w:tcW w:w="7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B59191" w14:textId="77777777" w:rsidR="00012D35" w:rsidRPr="00D11B8F" w:rsidRDefault="00012D35">
            <w:pPr>
              <w:pStyle w:val="TableParagraph"/>
              <w:kinsoku w:val="0"/>
              <w:overflowPunct w:val="0"/>
              <w:spacing w:before="9"/>
              <w:rPr>
                <w:sz w:val="19"/>
                <w:szCs w:val="19"/>
              </w:rPr>
            </w:pPr>
          </w:p>
          <w:p w14:paraId="689E4DF3" w14:textId="77777777" w:rsidR="00012D35" w:rsidRPr="00D11B8F" w:rsidRDefault="005B61B8">
            <w:pPr>
              <w:pStyle w:val="TableParagraph"/>
              <w:kinsoku w:val="0"/>
              <w:overflowPunct w:val="0"/>
              <w:ind w:left="208" w:right="193" w:firstLine="43"/>
              <w:rPr>
                <w:b/>
                <w:bCs/>
                <w:w w:val="95"/>
                <w:sz w:val="20"/>
                <w:szCs w:val="20"/>
              </w:rPr>
            </w:pPr>
            <w:r w:rsidRPr="00D11B8F">
              <w:rPr>
                <w:b/>
                <w:bCs/>
                <w:sz w:val="20"/>
                <w:szCs w:val="20"/>
              </w:rPr>
              <w:t xml:space="preserve">№ </w:t>
            </w:r>
            <w:r w:rsidRPr="00D11B8F">
              <w:rPr>
                <w:b/>
                <w:bCs/>
                <w:w w:val="95"/>
                <w:sz w:val="20"/>
                <w:szCs w:val="20"/>
              </w:rPr>
              <w:t>п/п</w:t>
            </w: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21613C" w14:textId="77777777" w:rsidR="00012D35" w:rsidRPr="00D11B8F" w:rsidRDefault="00012D35">
            <w:pPr>
              <w:pStyle w:val="TableParagraph"/>
              <w:kinsoku w:val="0"/>
              <w:overflowPunct w:val="0"/>
              <w:spacing w:before="9"/>
              <w:rPr>
                <w:sz w:val="19"/>
                <w:szCs w:val="19"/>
              </w:rPr>
            </w:pPr>
          </w:p>
          <w:p w14:paraId="479BFB3C" w14:textId="77777777" w:rsidR="00012D35" w:rsidRPr="00D11B8F" w:rsidRDefault="005B61B8">
            <w:pPr>
              <w:pStyle w:val="TableParagraph"/>
              <w:kinsoku w:val="0"/>
              <w:overflowPunct w:val="0"/>
              <w:ind w:left="549" w:right="177" w:hanging="348"/>
              <w:rPr>
                <w:b/>
                <w:bCs/>
                <w:sz w:val="20"/>
                <w:szCs w:val="20"/>
              </w:rPr>
            </w:pPr>
            <w:r w:rsidRPr="00D11B8F">
              <w:rPr>
                <w:b/>
                <w:bCs/>
                <w:sz w:val="20"/>
                <w:szCs w:val="20"/>
              </w:rPr>
              <w:t>Этапы (периоды) практики</w:t>
            </w:r>
          </w:p>
        </w:tc>
        <w:tc>
          <w:tcPr>
            <w:tcW w:w="46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020EBA" w14:textId="77777777" w:rsidR="00012D35" w:rsidRPr="00D11B8F" w:rsidRDefault="00012D35">
            <w:pPr>
              <w:pStyle w:val="TableParagraph"/>
              <w:kinsoku w:val="0"/>
              <w:overflowPunct w:val="0"/>
              <w:spacing w:before="10"/>
              <w:rPr>
                <w:sz w:val="29"/>
                <w:szCs w:val="29"/>
              </w:rPr>
            </w:pPr>
          </w:p>
          <w:p w14:paraId="57FBDEEB" w14:textId="77777777" w:rsidR="00012D35" w:rsidRPr="00D11B8F" w:rsidRDefault="005B61B8">
            <w:pPr>
              <w:pStyle w:val="TableParagraph"/>
              <w:kinsoku w:val="0"/>
              <w:overflowPunct w:val="0"/>
              <w:ind w:left="1863" w:right="1855"/>
              <w:jc w:val="center"/>
              <w:rPr>
                <w:b/>
                <w:bCs/>
                <w:sz w:val="20"/>
                <w:szCs w:val="20"/>
              </w:rPr>
            </w:pPr>
            <w:r w:rsidRPr="00D11B8F">
              <w:rPr>
                <w:b/>
                <w:bCs/>
                <w:sz w:val="20"/>
                <w:szCs w:val="20"/>
              </w:rPr>
              <w:t>Вид работ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A3C60B" w14:textId="77777777" w:rsidR="00012D35" w:rsidRPr="00D11B8F" w:rsidRDefault="005B61B8">
            <w:pPr>
              <w:pStyle w:val="TableParagraph"/>
              <w:kinsoku w:val="0"/>
              <w:overflowPunct w:val="0"/>
              <w:ind w:left="116" w:right="88" w:firstLine="583"/>
              <w:rPr>
                <w:b/>
                <w:bCs/>
                <w:sz w:val="20"/>
                <w:szCs w:val="20"/>
              </w:rPr>
            </w:pPr>
            <w:r w:rsidRPr="00D11B8F">
              <w:rPr>
                <w:b/>
                <w:bCs/>
                <w:sz w:val="20"/>
                <w:szCs w:val="20"/>
              </w:rPr>
              <w:t>Сроки прохождения этапа</w:t>
            </w:r>
          </w:p>
          <w:p w14:paraId="49F18AAF" w14:textId="77777777" w:rsidR="00012D35" w:rsidRPr="00D11B8F" w:rsidRDefault="005B61B8">
            <w:pPr>
              <w:pStyle w:val="TableParagraph"/>
              <w:kinsoku w:val="0"/>
              <w:overflowPunct w:val="0"/>
              <w:spacing w:line="230" w:lineRule="atLeast"/>
              <w:ind w:left="550" w:right="518" w:firstLine="9"/>
              <w:rPr>
                <w:b/>
                <w:bCs/>
                <w:sz w:val="20"/>
                <w:szCs w:val="20"/>
              </w:rPr>
            </w:pPr>
            <w:r w:rsidRPr="00D11B8F">
              <w:rPr>
                <w:b/>
                <w:bCs/>
                <w:sz w:val="20"/>
                <w:szCs w:val="20"/>
              </w:rPr>
              <w:t>(периода) практики</w:t>
            </w:r>
          </w:p>
        </w:tc>
      </w:tr>
      <w:tr w:rsidR="00012D35" w:rsidRPr="00D11B8F" w14:paraId="7F364980" w14:textId="77777777" w:rsidTr="00633880">
        <w:trPr>
          <w:trHeight w:val="918"/>
        </w:trPr>
        <w:tc>
          <w:tcPr>
            <w:tcW w:w="7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0A07CE" w14:textId="77777777" w:rsidR="00012D35" w:rsidRPr="00633880" w:rsidRDefault="005B61B8">
            <w:pPr>
              <w:pStyle w:val="TableParagraph"/>
              <w:kinsoku w:val="0"/>
              <w:overflowPunct w:val="0"/>
              <w:spacing w:line="223" w:lineRule="exact"/>
              <w:ind w:left="107"/>
              <w:rPr>
                <w:sz w:val="20"/>
                <w:szCs w:val="20"/>
              </w:rPr>
            </w:pPr>
            <w:r w:rsidRPr="00633880">
              <w:rPr>
                <w:sz w:val="20"/>
                <w:szCs w:val="20"/>
              </w:rPr>
              <w:t>1</w:t>
            </w: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DA2ED8" w14:textId="77777777" w:rsidR="00012D35" w:rsidRPr="0035310C" w:rsidRDefault="005B61B8">
            <w:pPr>
              <w:pStyle w:val="TableParagraph"/>
              <w:kinsoku w:val="0"/>
              <w:overflowPunct w:val="0"/>
              <w:ind w:left="107" w:right="177"/>
              <w:rPr>
                <w:sz w:val="20"/>
                <w:szCs w:val="20"/>
              </w:rPr>
            </w:pPr>
            <w:r w:rsidRPr="00633880">
              <w:rPr>
                <w:sz w:val="20"/>
                <w:szCs w:val="20"/>
              </w:rPr>
              <w:t xml:space="preserve">Организационный </w:t>
            </w:r>
            <w:r w:rsidRPr="0035310C">
              <w:rPr>
                <w:sz w:val="20"/>
                <w:szCs w:val="20"/>
              </w:rPr>
              <w:t>этап</w:t>
            </w:r>
          </w:p>
        </w:tc>
        <w:tc>
          <w:tcPr>
            <w:tcW w:w="46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C66B19" w14:textId="0F5A23B5" w:rsidR="00012D35" w:rsidRPr="00633880" w:rsidRDefault="00F177AE">
            <w:pPr>
              <w:pStyle w:val="TableParagraph"/>
              <w:kinsoku w:val="0"/>
              <w:overflowPunct w:val="0"/>
              <w:spacing w:line="216" w:lineRule="exact"/>
              <w:ind w:left="108"/>
              <w:jc w:val="both"/>
              <w:rPr>
                <w:sz w:val="20"/>
                <w:szCs w:val="20"/>
              </w:rPr>
            </w:pPr>
            <w:r w:rsidRPr="007343AC">
              <w:rPr>
                <w:sz w:val="20"/>
                <w:szCs w:val="20"/>
              </w:rPr>
              <w:t>Формулирование целей и задач, содержания и порядка прохождения практики.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C355F1" w14:textId="59AC03CA" w:rsidR="009755B7" w:rsidRDefault="00891E45" w:rsidP="00633880">
            <w:pPr>
              <w:pStyle w:val="TableParagraph"/>
              <w:kinsoku w:val="0"/>
              <w:overflowPunct w:val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</w:t>
            </w:r>
            <w:r w:rsidR="00C935E1">
              <w:rPr>
                <w:sz w:val="20"/>
                <w:szCs w:val="20"/>
              </w:rPr>
              <w:t>4</w:t>
            </w:r>
            <w:r w:rsidR="00F177AE" w:rsidRPr="00D11B8F">
              <w:rPr>
                <w:sz w:val="20"/>
                <w:szCs w:val="20"/>
              </w:rPr>
              <w:t>.0</w:t>
            </w:r>
            <w:r w:rsidR="00E93580">
              <w:rPr>
                <w:sz w:val="20"/>
                <w:szCs w:val="20"/>
              </w:rPr>
              <w:t>6</w:t>
            </w:r>
            <w:r w:rsidR="00F177AE" w:rsidRPr="00D11B8F">
              <w:rPr>
                <w:sz w:val="20"/>
                <w:szCs w:val="20"/>
              </w:rPr>
              <w:t>.202</w:t>
            </w:r>
            <w:r w:rsidR="00C935E1">
              <w:rPr>
                <w:sz w:val="20"/>
                <w:szCs w:val="20"/>
              </w:rPr>
              <w:t>6</w:t>
            </w:r>
            <w:r w:rsidR="009755B7" w:rsidRPr="00D11B8F">
              <w:rPr>
                <w:sz w:val="20"/>
                <w:szCs w:val="20"/>
              </w:rPr>
              <w:t>–</w:t>
            </w:r>
          </w:p>
          <w:p w14:paraId="40079D9C" w14:textId="084224F9" w:rsidR="00012D35" w:rsidRPr="00D11B8F" w:rsidRDefault="00891E45" w:rsidP="00C935E1">
            <w:pPr>
              <w:pStyle w:val="TableParagraph"/>
              <w:kinsoku w:val="0"/>
              <w:overflowPunct w:val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</w:t>
            </w:r>
            <w:r w:rsidR="00C935E1">
              <w:rPr>
                <w:sz w:val="20"/>
                <w:szCs w:val="20"/>
              </w:rPr>
              <w:t>5</w:t>
            </w:r>
            <w:r w:rsidR="009755B7">
              <w:rPr>
                <w:sz w:val="20"/>
                <w:szCs w:val="20"/>
              </w:rPr>
              <w:t>.0</w:t>
            </w:r>
            <w:r w:rsidR="00E93580">
              <w:rPr>
                <w:sz w:val="20"/>
                <w:szCs w:val="20"/>
              </w:rPr>
              <w:t>6</w:t>
            </w:r>
            <w:r w:rsidR="009755B7">
              <w:rPr>
                <w:sz w:val="20"/>
                <w:szCs w:val="20"/>
              </w:rPr>
              <w:t>.202</w:t>
            </w:r>
            <w:r w:rsidR="00C935E1">
              <w:rPr>
                <w:sz w:val="20"/>
                <w:szCs w:val="20"/>
              </w:rPr>
              <w:t>6</w:t>
            </w:r>
          </w:p>
        </w:tc>
      </w:tr>
      <w:tr w:rsidR="00012D35" w:rsidRPr="00D11B8F" w14:paraId="29C6CB23" w14:textId="77777777" w:rsidTr="00633880">
        <w:trPr>
          <w:trHeight w:val="921"/>
        </w:trPr>
        <w:tc>
          <w:tcPr>
            <w:tcW w:w="7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AEBFEA" w14:textId="77777777" w:rsidR="00012D35" w:rsidRPr="00633880" w:rsidRDefault="005B61B8">
            <w:pPr>
              <w:pStyle w:val="TableParagraph"/>
              <w:kinsoku w:val="0"/>
              <w:overflowPunct w:val="0"/>
              <w:spacing w:line="223" w:lineRule="exact"/>
              <w:ind w:left="107"/>
              <w:rPr>
                <w:sz w:val="20"/>
                <w:szCs w:val="20"/>
              </w:rPr>
            </w:pPr>
            <w:r w:rsidRPr="00633880">
              <w:rPr>
                <w:sz w:val="20"/>
                <w:szCs w:val="20"/>
              </w:rPr>
              <w:t>2</w:t>
            </w: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055D22" w14:textId="77777777" w:rsidR="00012D35" w:rsidRPr="0035310C" w:rsidRDefault="005B61B8">
            <w:pPr>
              <w:pStyle w:val="TableParagraph"/>
              <w:kinsoku w:val="0"/>
              <w:overflowPunct w:val="0"/>
              <w:ind w:left="107" w:right="712"/>
              <w:rPr>
                <w:sz w:val="20"/>
                <w:szCs w:val="20"/>
              </w:rPr>
            </w:pPr>
            <w:r w:rsidRPr="00633880">
              <w:rPr>
                <w:sz w:val="20"/>
                <w:szCs w:val="20"/>
              </w:rPr>
              <w:t xml:space="preserve">Основной </w:t>
            </w:r>
            <w:r w:rsidRPr="0035310C">
              <w:rPr>
                <w:sz w:val="20"/>
                <w:szCs w:val="20"/>
              </w:rPr>
              <w:t>этап</w:t>
            </w:r>
          </w:p>
        </w:tc>
        <w:tc>
          <w:tcPr>
            <w:tcW w:w="4678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3CC03419" w14:textId="63E0E87E" w:rsidR="00633880" w:rsidRPr="00633880" w:rsidRDefault="005B61B8">
            <w:pPr>
              <w:pStyle w:val="TableParagraph"/>
              <w:kinsoku w:val="0"/>
              <w:overflowPunct w:val="0"/>
              <w:ind w:left="108" w:right="93"/>
              <w:jc w:val="both"/>
              <w:rPr>
                <w:sz w:val="20"/>
                <w:szCs w:val="20"/>
              </w:rPr>
            </w:pPr>
            <w:r w:rsidRPr="007343AC">
              <w:rPr>
                <w:sz w:val="20"/>
                <w:szCs w:val="20"/>
              </w:rPr>
              <w:t>Сбор информации, обработка, анализ фактического и теоретического материала</w:t>
            </w:r>
            <w:r w:rsidR="007343AC">
              <w:rPr>
                <w:sz w:val="20"/>
                <w:szCs w:val="20"/>
              </w:rPr>
              <w:t>.</w:t>
            </w:r>
          </w:p>
          <w:p w14:paraId="397B42F3" w14:textId="44FB9616" w:rsidR="00012D35" w:rsidRPr="00633880" w:rsidRDefault="00633880">
            <w:pPr>
              <w:pStyle w:val="TableParagraph"/>
              <w:kinsoku w:val="0"/>
              <w:overflowPunct w:val="0"/>
              <w:spacing w:line="217" w:lineRule="exact"/>
              <w:ind w:left="108"/>
              <w:jc w:val="both"/>
              <w:rPr>
                <w:sz w:val="20"/>
                <w:szCs w:val="20"/>
              </w:rPr>
            </w:pPr>
            <w:r w:rsidRPr="00633880">
              <w:rPr>
                <w:sz w:val="20"/>
                <w:szCs w:val="20"/>
              </w:rPr>
              <w:t xml:space="preserve">Планируемые результаты прохождения практики: 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0DE289CD" w14:textId="412CD401" w:rsidR="009755B7" w:rsidRDefault="00891E45" w:rsidP="00633880">
            <w:pPr>
              <w:pStyle w:val="TableParagraph"/>
              <w:kinsoku w:val="0"/>
              <w:overflowPunct w:val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</w:t>
            </w:r>
            <w:r w:rsidR="00C935E1">
              <w:rPr>
                <w:sz w:val="20"/>
                <w:szCs w:val="20"/>
              </w:rPr>
              <w:t>6</w:t>
            </w:r>
            <w:r w:rsidR="00F177AE" w:rsidRPr="00D11B8F">
              <w:rPr>
                <w:sz w:val="20"/>
                <w:szCs w:val="20"/>
              </w:rPr>
              <w:t>.0</w:t>
            </w:r>
            <w:r w:rsidR="00E93580">
              <w:rPr>
                <w:sz w:val="20"/>
                <w:szCs w:val="20"/>
              </w:rPr>
              <w:t>6</w:t>
            </w:r>
            <w:r w:rsidR="00F177AE" w:rsidRPr="00D11B8F">
              <w:rPr>
                <w:sz w:val="20"/>
                <w:szCs w:val="20"/>
              </w:rPr>
              <w:t>.202</w:t>
            </w:r>
            <w:r w:rsidR="00C935E1">
              <w:rPr>
                <w:sz w:val="20"/>
                <w:szCs w:val="20"/>
              </w:rPr>
              <w:t>6</w:t>
            </w:r>
            <w:r w:rsidR="00F177AE" w:rsidRPr="00D11B8F">
              <w:rPr>
                <w:sz w:val="20"/>
                <w:szCs w:val="20"/>
              </w:rPr>
              <w:t>–</w:t>
            </w:r>
          </w:p>
          <w:p w14:paraId="48C43234" w14:textId="7854897F" w:rsidR="00012D35" w:rsidRPr="00D11B8F" w:rsidRDefault="009F2F56" w:rsidP="00C935E1">
            <w:pPr>
              <w:pStyle w:val="TableParagraph"/>
              <w:kinsoku w:val="0"/>
              <w:overflowPunct w:val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</w:t>
            </w:r>
            <w:r w:rsidR="00C935E1">
              <w:rPr>
                <w:sz w:val="20"/>
                <w:szCs w:val="20"/>
              </w:rPr>
              <w:t>3</w:t>
            </w:r>
            <w:r w:rsidR="00F177AE" w:rsidRPr="00D11B8F">
              <w:rPr>
                <w:sz w:val="20"/>
                <w:szCs w:val="20"/>
              </w:rPr>
              <w:t>.0</w:t>
            </w:r>
            <w:r>
              <w:rPr>
                <w:sz w:val="20"/>
                <w:szCs w:val="20"/>
              </w:rPr>
              <w:t>7</w:t>
            </w:r>
            <w:r w:rsidR="00F177AE" w:rsidRPr="00D11B8F">
              <w:rPr>
                <w:sz w:val="20"/>
                <w:szCs w:val="20"/>
              </w:rPr>
              <w:t>.202</w:t>
            </w:r>
            <w:r w:rsidR="00C935E1">
              <w:rPr>
                <w:sz w:val="20"/>
                <w:szCs w:val="20"/>
              </w:rPr>
              <w:t>6</w:t>
            </w:r>
          </w:p>
        </w:tc>
      </w:tr>
      <w:tr w:rsidR="00F177AE" w:rsidRPr="00D11B8F" w14:paraId="1F783819" w14:textId="77777777" w:rsidTr="00633880">
        <w:trPr>
          <w:trHeight w:val="470"/>
        </w:trPr>
        <w:tc>
          <w:tcPr>
            <w:tcW w:w="7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6BB3D0" w14:textId="77777777" w:rsidR="00F177AE" w:rsidRPr="00633880" w:rsidRDefault="00F177AE">
            <w:pPr>
              <w:pStyle w:val="TableParagraph"/>
              <w:kinsoku w:val="0"/>
              <w:overflowPunct w:val="0"/>
              <w:spacing w:line="223" w:lineRule="exact"/>
              <w:ind w:left="107"/>
              <w:rPr>
                <w:sz w:val="20"/>
                <w:szCs w:val="20"/>
              </w:rPr>
            </w:pPr>
            <w:r w:rsidRPr="00633880">
              <w:rPr>
                <w:sz w:val="20"/>
                <w:szCs w:val="20"/>
              </w:rPr>
              <w:t>3</w:t>
            </w: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20DE11F3" w14:textId="77777777" w:rsidR="00F177AE" w:rsidRPr="0035310C" w:rsidRDefault="00F177AE">
            <w:pPr>
              <w:pStyle w:val="TableParagraph"/>
              <w:kinsoku w:val="0"/>
              <w:overflowPunct w:val="0"/>
              <w:spacing w:line="223" w:lineRule="exact"/>
              <w:ind w:left="107"/>
              <w:rPr>
                <w:sz w:val="20"/>
                <w:szCs w:val="20"/>
              </w:rPr>
            </w:pPr>
            <w:r w:rsidRPr="0035310C">
              <w:rPr>
                <w:sz w:val="20"/>
                <w:szCs w:val="20"/>
              </w:rPr>
              <w:t>Заключительный</w:t>
            </w:r>
          </w:p>
          <w:p w14:paraId="02635386" w14:textId="77777777" w:rsidR="00F177AE" w:rsidRPr="0035310C" w:rsidRDefault="00F177AE">
            <w:pPr>
              <w:pStyle w:val="TableParagraph"/>
              <w:kinsoku w:val="0"/>
              <w:overflowPunct w:val="0"/>
              <w:spacing w:line="227" w:lineRule="exact"/>
              <w:ind w:left="107"/>
              <w:rPr>
                <w:sz w:val="20"/>
                <w:szCs w:val="20"/>
              </w:rPr>
            </w:pPr>
            <w:r w:rsidRPr="0035310C">
              <w:rPr>
                <w:sz w:val="20"/>
                <w:szCs w:val="20"/>
              </w:rPr>
              <w:t>этап</w:t>
            </w:r>
          </w:p>
        </w:tc>
        <w:tc>
          <w:tcPr>
            <w:tcW w:w="46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87F0A8" w14:textId="5618AF5F" w:rsidR="00F177AE" w:rsidRPr="00633880" w:rsidRDefault="00F177AE" w:rsidP="001162B0">
            <w:pPr>
              <w:pStyle w:val="TableParagraph"/>
              <w:kinsoku w:val="0"/>
              <w:overflowPunct w:val="0"/>
              <w:spacing w:line="210" w:lineRule="exact"/>
              <w:ind w:left="108"/>
              <w:rPr>
                <w:sz w:val="16"/>
                <w:szCs w:val="16"/>
              </w:rPr>
            </w:pPr>
            <w:r w:rsidRPr="00633880">
              <w:rPr>
                <w:sz w:val="20"/>
                <w:szCs w:val="20"/>
              </w:rPr>
              <w:t>Подготовка и защита отчета о практике</w:t>
            </w: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4CEA4E" w14:textId="51A51206" w:rsidR="00F177AE" w:rsidRPr="00D11B8F" w:rsidRDefault="009F2F56" w:rsidP="00633880">
            <w:pPr>
              <w:pStyle w:val="TableParagraph"/>
              <w:kinsoku w:val="0"/>
              <w:overflowPunct w:val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</w:t>
            </w:r>
            <w:r w:rsidR="00C935E1">
              <w:rPr>
                <w:sz w:val="20"/>
                <w:szCs w:val="20"/>
              </w:rPr>
              <w:t>4</w:t>
            </w:r>
            <w:r w:rsidR="00F177AE" w:rsidRPr="00D11B8F">
              <w:rPr>
                <w:sz w:val="20"/>
                <w:szCs w:val="20"/>
              </w:rPr>
              <w:t>.0</w:t>
            </w:r>
            <w:r>
              <w:rPr>
                <w:sz w:val="20"/>
                <w:szCs w:val="20"/>
              </w:rPr>
              <w:t>7</w:t>
            </w:r>
            <w:r w:rsidR="00F177AE" w:rsidRPr="00D11B8F">
              <w:rPr>
                <w:sz w:val="20"/>
                <w:szCs w:val="20"/>
              </w:rPr>
              <w:t>.202</w:t>
            </w:r>
            <w:r w:rsidR="005C208B">
              <w:rPr>
                <w:sz w:val="20"/>
                <w:szCs w:val="20"/>
              </w:rPr>
              <w:t>5</w:t>
            </w:r>
            <w:r w:rsidR="00F177AE" w:rsidRPr="00D11B8F">
              <w:rPr>
                <w:sz w:val="20"/>
                <w:szCs w:val="20"/>
              </w:rPr>
              <w:t>–</w:t>
            </w:r>
          </w:p>
          <w:p w14:paraId="7528209E" w14:textId="61CD43D7" w:rsidR="00F177AE" w:rsidRPr="00D11B8F" w:rsidRDefault="009F2F56" w:rsidP="00633880">
            <w:pPr>
              <w:pStyle w:val="TableParagraph"/>
              <w:kinsoku w:val="0"/>
              <w:overflowPunct w:val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</w:t>
            </w:r>
            <w:r w:rsidR="00C935E1">
              <w:rPr>
                <w:sz w:val="20"/>
                <w:szCs w:val="20"/>
              </w:rPr>
              <w:t>7</w:t>
            </w:r>
            <w:r w:rsidR="00F177AE" w:rsidRPr="00D11B8F">
              <w:rPr>
                <w:sz w:val="20"/>
                <w:szCs w:val="20"/>
              </w:rPr>
              <w:t>.0</w:t>
            </w:r>
            <w:r>
              <w:rPr>
                <w:sz w:val="20"/>
                <w:szCs w:val="20"/>
              </w:rPr>
              <w:t>7</w:t>
            </w:r>
            <w:r w:rsidR="00F177AE" w:rsidRPr="00D11B8F">
              <w:rPr>
                <w:sz w:val="20"/>
                <w:szCs w:val="20"/>
              </w:rPr>
              <w:t>.202</w:t>
            </w:r>
            <w:r w:rsidR="005C208B">
              <w:rPr>
                <w:sz w:val="20"/>
                <w:szCs w:val="20"/>
              </w:rPr>
              <w:t>5</w:t>
            </w:r>
          </w:p>
        </w:tc>
      </w:tr>
    </w:tbl>
    <w:p w14:paraId="0A5E4FF6" w14:textId="77777777" w:rsidR="00012D35" w:rsidRPr="00D11B8F" w:rsidRDefault="00012D35">
      <w:pPr>
        <w:pStyle w:val="a3"/>
        <w:kinsoku w:val="0"/>
        <w:overflowPunct w:val="0"/>
        <w:spacing w:before="3"/>
        <w:rPr>
          <w:sz w:val="11"/>
          <w:szCs w:val="11"/>
        </w:rPr>
      </w:pPr>
    </w:p>
    <w:p w14:paraId="5F2E341B" w14:textId="77777777" w:rsidR="00012D35" w:rsidRPr="00D11B8F" w:rsidRDefault="00012D35">
      <w:pPr>
        <w:pStyle w:val="a3"/>
        <w:kinsoku w:val="0"/>
        <w:overflowPunct w:val="0"/>
        <w:spacing w:before="3"/>
        <w:rPr>
          <w:sz w:val="11"/>
          <w:szCs w:val="11"/>
        </w:rPr>
        <w:sectPr w:rsidR="00012D35" w:rsidRPr="00D11B8F" w:rsidSect="00F71D63">
          <w:headerReference w:type="default" r:id="rId7"/>
          <w:pgSz w:w="11910" w:h="16850"/>
          <w:pgMar w:top="1060" w:right="160" w:bottom="280" w:left="1320" w:header="723" w:footer="0" w:gutter="0"/>
          <w:cols w:space="720"/>
          <w:noEndnote/>
        </w:sectPr>
      </w:pPr>
    </w:p>
    <w:p w14:paraId="0A91E24D" w14:textId="1C63B622" w:rsidR="00012D35" w:rsidRPr="00D11B8F" w:rsidRDefault="005B61B8" w:rsidP="00815CDB">
      <w:pPr>
        <w:pStyle w:val="a3"/>
        <w:tabs>
          <w:tab w:val="left" w:pos="3214"/>
          <w:tab w:val="left" w:pos="5904"/>
        </w:tabs>
        <w:kinsoku w:val="0"/>
        <w:overflowPunct w:val="0"/>
        <w:spacing w:before="92"/>
        <w:ind w:left="382"/>
        <w:jc w:val="both"/>
        <w:rPr>
          <w:sz w:val="22"/>
          <w:szCs w:val="22"/>
        </w:rPr>
      </w:pPr>
      <w:r w:rsidRPr="00D11B8F">
        <w:rPr>
          <w:sz w:val="22"/>
          <w:szCs w:val="22"/>
        </w:rPr>
        <w:t>Обучающийся</w:t>
      </w:r>
      <w:r w:rsidRPr="00D11B8F">
        <w:rPr>
          <w:sz w:val="22"/>
          <w:szCs w:val="22"/>
        </w:rPr>
        <w:tab/>
      </w:r>
      <w:r w:rsidRPr="00D11B8F">
        <w:rPr>
          <w:sz w:val="22"/>
          <w:szCs w:val="22"/>
          <w:u w:val="single" w:color="000000"/>
        </w:rPr>
        <w:tab/>
      </w:r>
    </w:p>
    <w:p w14:paraId="6B2572BE" w14:textId="77777777" w:rsidR="00633880" w:rsidRDefault="00633880" w:rsidP="00815CDB">
      <w:pPr>
        <w:pStyle w:val="a3"/>
        <w:kinsoku w:val="0"/>
        <w:overflowPunct w:val="0"/>
        <w:spacing w:before="1" w:line="253" w:lineRule="exact"/>
        <w:ind w:left="382"/>
        <w:jc w:val="both"/>
        <w:rPr>
          <w:sz w:val="22"/>
          <w:szCs w:val="22"/>
        </w:rPr>
      </w:pPr>
    </w:p>
    <w:p w14:paraId="19A36C6E" w14:textId="0113AECC" w:rsidR="00012D35" w:rsidRPr="00D11B8F" w:rsidRDefault="005B61B8" w:rsidP="00815CDB">
      <w:pPr>
        <w:pStyle w:val="a3"/>
        <w:kinsoku w:val="0"/>
        <w:overflowPunct w:val="0"/>
        <w:spacing w:before="1" w:line="253" w:lineRule="exact"/>
        <w:ind w:left="382"/>
        <w:jc w:val="both"/>
        <w:rPr>
          <w:sz w:val="22"/>
          <w:szCs w:val="22"/>
        </w:rPr>
      </w:pPr>
      <w:r w:rsidRPr="00D11B8F">
        <w:rPr>
          <w:sz w:val="22"/>
          <w:szCs w:val="22"/>
        </w:rPr>
        <w:t>Руководитель практической подготовки</w:t>
      </w:r>
    </w:p>
    <w:p w14:paraId="2D83843D" w14:textId="77777777" w:rsidR="00012D35" w:rsidRPr="00D11B8F" w:rsidRDefault="005B61B8" w:rsidP="00815CDB">
      <w:pPr>
        <w:pStyle w:val="a3"/>
        <w:tabs>
          <w:tab w:val="left" w:pos="3922"/>
          <w:tab w:val="left" w:pos="6502"/>
        </w:tabs>
        <w:kinsoku w:val="0"/>
        <w:overflowPunct w:val="0"/>
        <w:spacing w:line="253" w:lineRule="exact"/>
        <w:ind w:left="382"/>
        <w:jc w:val="both"/>
        <w:rPr>
          <w:sz w:val="22"/>
          <w:szCs w:val="22"/>
        </w:rPr>
      </w:pPr>
      <w:r w:rsidRPr="00D11B8F">
        <w:rPr>
          <w:sz w:val="22"/>
          <w:szCs w:val="22"/>
        </w:rPr>
        <w:t>от ФГАОУ ВО</w:t>
      </w:r>
      <w:r w:rsidRPr="00D11B8F">
        <w:rPr>
          <w:spacing w:val="-4"/>
          <w:sz w:val="22"/>
          <w:szCs w:val="22"/>
        </w:rPr>
        <w:t xml:space="preserve"> </w:t>
      </w:r>
      <w:r w:rsidRPr="00D11B8F">
        <w:rPr>
          <w:sz w:val="22"/>
          <w:szCs w:val="22"/>
        </w:rPr>
        <w:t>«</w:t>
      </w:r>
      <w:proofErr w:type="spellStart"/>
      <w:r w:rsidRPr="00D11B8F">
        <w:rPr>
          <w:sz w:val="22"/>
          <w:szCs w:val="22"/>
        </w:rPr>
        <w:t>СПбПУ</w:t>
      </w:r>
      <w:proofErr w:type="spellEnd"/>
      <w:r w:rsidRPr="00D11B8F">
        <w:rPr>
          <w:sz w:val="22"/>
          <w:szCs w:val="22"/>
        </w:rPr>
        <w:t>»</w:t>
      </w:r>
      <w:r w:rsidRPr="00D11B8F">
        <w:rPr>
          <w:sz w:val="22"/>
          <w:szCs w:val="22"/>
        </w:rPr>
        <w:tab/>
      </w:r>
      <w:r w:rsidRPr="00D11B8F">
        <w:rPr>
          <w:sz w:val="22"/>
          <w:szCs w:val="22"/>
          <w:u w:val="single" w:color="000000"/>
        </w:rPr>
        <w:t xml:space="preserve"> </w:t>
      </w:r>
      <w:r w:rsidRPr="00D11B8F">
        <w:rPr>
          <w:sz w:val="22"/>
          <w:szCs w:val="22"/>
          <w:u w:val="single" w:color="000000"/>
        </w:rPr>
        <w:tab/>
      </w:r>
    </w:p>
    <w:p w14:paraId="61B3B967" w14:textId="77777777" w:rsidR="00633880" w:rsidRDefault="00633880" w:rsidP="00633880">
      <w:pPr>
        <w:pStyle w:val="a3"/>
        <w:kinsoku w:val="0"/>
        <w:overflowPunct w:val="0"/>
        <w:spacing w:before="1" w:line="253" w:lineRule="exact"/>
        <w:ind w:left="382"/>
        <w:jc w:val="both"/>
        <w:rPr>
          <w:sz w:val="22"/>
          <w:szCs w:val="22"/>
        </w:rPr>
      </w:pPr>
    </w:p>
    <w:p w14:paraId="46DC830D" w14:textId="77777777" w:rsidR="00633880" w:rsidRPr="00390EB3" w:rsidRDefault="00633880" w:rsidP="00633880">
      <w:pPr>
        <w:pStyle w:val="a3"/>
        <w:kinsoku w:val="0"/>
        <w:overflowPunct w:val="0"/>
        <w:spacing w:before="1" w:line="253" w:lineRule="exact"/>
        <w:ind w:left="382"/>
        <w:jc w:val="both"/>
        <w:rPr>
          <w:sz w:val="22"/>
          <w:szCs w:val="22"/>
        </w:rPr>
      </w:pPr>
      <w:r w:rsidRPr="00390EB3">
        <w:rPr>
          <w:sz w:val="22"/>
          <w:szCs w:val="22"/>
        </w:rPr>
        <w:t>Руководитель практической подготовки</w:t>
      </w:r>
    </w:p>
    <w:p w14:paraId="149C7360" w14:textId="338421A1" w:rsidR="00633880" w:rsidRPr="00D11B8F" w:rsidRDefault="00633880" w:rsidP="00633880">
      <w:pPr>
        <w:pStyle w:val="a3"/>
        <w:tabs>
          <w:tab w:val="left" w:pos="3922"/>
          <w:tab w:val="left" w:pos="6502"/>
        </w:tabs>
        <w:kinsoku w:val="0"/>
        <w:overflowPunct w:val="0"/>
        <w:spacing w:line="253" w:lineRule="exact"/>
        <w:ind w:left="382"/>
        <w:jc w:val="both"/>
        <w:rPr>
          <w:sz w:val="22"/>
          <w:szCs w:val="22"/>
        </w:rPr>
      </w:pPr>
      <w:r w:rsidRPr="00390EB3">
        <w:rPr>
          <w:sz w:val="22"/>
          <w:szCs w:val="22"/>
        </w:rPr>
        <w:t xml:space="preserve">от </w:t>
      </w:r>
      <w:r w:rsidR="00BB2A06" w:rsidRPr="00390EB3">
        <w:rPr>
          <w:sz w:val="22"/>
          <w:szCs w:val="22"/>
        </w:rPr>
        <w:t>Профильной организации</w:t>
      </w:r>
      <w:r w:rsidR="00765A2B" w:rsidRPr="00390EB3">
        <w:rPr>
          <w:sz w:val="22"/>
          <w:szCs w:val="22"/>
        </w:rPr>
        <w:t>:</w:t>
      </w:r>
      <w:r w:rsidRPr="00D11B8F">
        <w:rPr>
          <w:sz w:val="22"/>
          <w:szCs w:val="22"/>
        </w:rPr>
        <w:tab/>
      </w:r>
      <w:r w:rsidRPr="00D11B8F">
        <w:rPr>
          <w:sz w:val="22"/>
          <w:szCs w:val="22"/>
          <w:u w:val="single" w:color="000000"/>
        </w:rPr>
        <w:t xml:space="preserve"> </w:t>
      </w:r>
      <w:r w:rsidRPr="00D11B8F">
        <w:rPr>
          <w:sz w:val="22"/>
          <w:szCs w:val="22"/>
          <w:u w:val="single" w:color="000000"/>
        </w:rPr>
        <w:tab/>
      </w:r>
      <w:r>
        <w:rPr>
          <w:sz w:val="22"/>
          <w:szCs w:val="22"/>
          <w:u w:val="single" w:color="000000"/>
        </w:rPr>
        <w:t xml:space="preserve"> </w:t>
      </w:r>
    </w:p>
    <w:p w14:paraId="5102E1B2" w14:textId="556AADDF" w:rsidR="00633880" w:rsidRPr="00D11B8F" w:rsidRDefault="00633880" w:rsidP="00633880">
      <w:pPr>
        <w:pStyle w:val="a3"/>
        <w:kinsoku w:val="0"/>
        <w:overflowPunct w:val="0"/>
        <w:spacing w:before="92"/>
        <w:ind w:left="212"/>
        <w:jc w:val="both"/>
        <w:rPr>
          <w:sz w:val="22"/>
          <w:szCs w:val="22"/>
        </w:rPr>
      </w:pPr>
      <w:r w:rsidRPr="00D11B8F">
        <w:br w:type="column"/>
      </w:r>
      <w:r w:rsidR="00FF22E9">
        <w:t>Г. Е. Антонов</w:t>
      </w:r>
    </w:p>
    <w:p w14:paraId="76994FDD" w14:textId="77777777" w:rsidR="00633880" w:rsidRPr="00D11B8F" w:rsidRDefault="00633880" w:rsidP="00633880">
      <w:pPr>
        <w:pStyle w:val="a3"/>
        <w:kinsoku w:val="0"/>
        <w:overflowPunct w:val="0"/>
        <w:spacing w:before="1"/>
        <w:jc w:val="both"/>
        <w:rPr>
          <w:sz w:val="22"/>
          <w:szCs w:val="22"/>
        </w:rPr>
      </w:pPr>
    </w:p>
    <w:p w14:paraId="7299C832" w14:textId="29B29207" w:rsidR="00633880" w:rsidRDefault="007D2FCF" w:rsidP="00633880">
      <w:pPr>
        <w:pStyle w:val="a3"/>
        <w:kinsoku w:val="0"/>
        <w:overflowPunct w:val="0"/>
        <w:ind w:left="185"/>
        <w:jc w:val="both"/>
        <w:rPr>
          <w:sz w:val="22"/>
          <w:szCs w:val="22"/>
        </w:rPr>
      </w:pPr>
      <w:r>
        <w:rPr>
          <w:sz w:val="22"/>
          <w:szCs w:val="22"/>
        </w:rPr>
        <w:t>Н. В. Жиляков</w:t>
      </w:r>
    </w:p>
    <w:p w14:paraId="6B769EEB" w14:textId="40BB885E" w:rsidR="00633880" w:rsidRDefault="00633880" w:rsidP="00633880">
      <w:pPr>
        <w:pStyle w:val="a3"/>
        <w:kinsoku w:val="0"/>
        <w:overflowPunct w:val="0"/>
        <w:ind w:left="185"/>
        <w:jc w:val="both"/>
        <w:rPr>
          <w:sz w:val="22"/>
          <w:szCs w:val="22"/>
        </w:rPr>
      </w:pPr>
    </w:p>
    <w:p w14:paraId="756B66AC" w14:textId="344EBD3C" w:rsidR="00633880" w:rsidRDefault="00633880" w:rsidP="00633880">
      <w:pPr>
        <w:pStyle w:val="a3"/>
        <w:kinsoku w:val="0"/>
        <w:overflowPunct w:val="0"/>
        <w:ind w:left="185"/>
        <w:jc w:val="both"/>
        <w:rPr>
          <w:sz w:val="22"/>
          <w:szCs w:val="22"/>
        </w:rPr>
      </w:pPr>
    </w:p>
    <w:p w14:paraId="4BBE7E3D" w14:textId="65FDC306" w:rsidR="00633880" w:rsidRDefault="00633880" w:rsidP="00633880">
      <w:pPr>
        <w:pStyle w:val="a3"/>
        <w:kinsoku w:val="0"/>
        <w:overflowPunct w:val="0"/>
        <w:ind w:left="185"/>
        <w:jc w:val="both"/>
        <w:rPr>
          <w:sz w:val="22"/>
          <w:szCs w:val="22"/>
        </w:rPr>
      </w:pPr>
    </w:p>
    <w:bookmarkEnd w:id="0"/>
    <w:bookmarkEnd w:id="1"/>
    <w:p w14:paraId="283262E7" w14:textId="441921A4" w:rsidR="00633880" w:rsidRDefault="00DD72D4" w:rsidP="00633880">
      <w:pPr>
        <w:pStyle w:val="a3"/>
        <w:kinsoku w:val="0"/>
        <w:overflowPunct w:val="0"/>
        <w:ind w:left="185"/>
        <w:jc w:val="both"/>
        <w:rPr>
          <w:sz w:val="22"/>
          <w:szCs w:val="22"/>
        </w:rPr>
      </w:pPr>
      <w:r>
        <w:rPr>
          <w:sz w:val="22"/>
          <w:szCs w:val="22"/>
        </w:rPr>
        <w:t>А. А. Иванов</w:t>
      </w:r>
    </w:p>
    <w:sectPr w:rsidR="00633880" w:rsidSect="00F71D63">
      <w:headerReference w:type="default" r:id="rId8"/>
      <w:type w:val="continuous"/>
      <w:pgSz w:w="11910" w:h="16850"/>
      <w:pgMar w:top="1040" w:right="160" w:bottom="280" w:left="1320" w:header="720" w:footer="720" w:gutter="0"/>
      <w:cols w:num="2" w:space="720" w:equalWidth="0">
        <w:col w:w="6503" w:space="40"/>
        <w:col w:w="3887"/>
      </w:cols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2BC6FD6" w14:textId="77777777" w:rsidR="0070577A" w:rsidRDefault="0070577A">
      <w:r>
        <w:separator/>
      </w:r>
    </w:p>
  </w:endnote>
  <w:endnote w:type="continuationSeparator" w:id="0">
    <w:p w14:paraId="77290F3C" w14:textId="77777777" w:rsidR="0070577A" w:rsidRDefault="0070577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DC2C9A0" w14:textId="77777777" w:rsidR="0070577A" w:rsidRDefault="0070577A">
      <w:r>
        <w:separator/>
      </w:r>
    </w:p>
  </w:footnote>
  <w:footnote w:type="continuationSeparator" w:id="0">
    <w:p w14:paraId="2F8A4C50" w14:textId="77777777" w:rsidR="0070577A" w:rsidRDefault="0070577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050E3E" w14:textId="35D08D9C" w:rsidR="00012D35" w:rsidRDefault="0035310C">
    <w:pPr>
      <w:pStyle w:val="a3"/>
      <w:kinsoku w:val="0"/>
      <w:overflowPunct w:val="0"/>
      <w:spacing w:line="14" w:lineRule="auto"/>
      <w:rPr>
        <w:sz w:val="20"/>
        <w:szCs w:val="20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57216" behindDoc="1" locked="0" layoutInCell="0" allowOverlap="1" wp14:anchorId="75413F65" wp14:editId="6BEB1D51">
              <wp:simplePos x="0" y="0"/>
              <wp:positionH relativeFrom="page">
                <wp:posOffset>6996430</wp:posOffset>
              </wp:positionH>
              <wp:positionV relativeFrom="page">
                <wp:posOffset>446405</wp:posOffset>
              </wp:positionV>
              <wp:extent cx="243840" cy="184785"/>
              <wp:effectExtent l="0" t="0" r="0" b="0"/>
              <wp:wrapNone/>
              <wp:docPr id="2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43840" cy="18478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185C9DE5" w14:textId="5022378A" w:rsidR="00012D35" w:rsidRDefault="00012D35" w:rsidP="00AC6393">
                          <w:pPr>
                            <w:pStyle w:val="a3"/>
                            <w:kinsoku w:val="0"/>
                            <w:overflowPunct w:val="0"/>
                            <w:spacing w:before="20"/>
                            <w:rPr>
                              <w:rFonts w:ascii="Courier New" w:hAnsi="Courier New" w:cs="Courier New"/>
                              <w:sz w:val="22"/>
                              <w:szCs w:val="22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75413F65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style="position:absolute;margin-left:550.9pt;margin-top:35.15pt;width:19.2pt;height:14.55pt;z-index:-2516592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" o:allowincell="f" filled="f" stroked="f">
              <v:textbox inset="0,0,0,0">
                <w:txbxContent>
                  <w:p w14:paraId="185C9DE5" w14:textId="5022378A" w:rsidR="00012D35" w:rsidRDefault="00012D35" w:rsidP="00AC6393">
                    <w:pPr>
                      <w:pStyle w:val="a3"/>
                      <w:kinsoku w:val="0"/>
                      <w:overflowPunct w:val="0"/>
                      <w:spacing w:before="20"/>
                      <w:rPr>
                        <w:rFonts w:ascii="Courier New" w:hAnsi="Courier New" w:cs="Courier New"/>
                        <w:sz w:val="22"/>
                        <w:szCs w:val="22"/>
                      </w:rPr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0AFAD2B" w14:textId="2B26DF9F" w:rsidR="005D4F5F" w:rsidRDefault="0035310C">
    <w:pPr>
      <w:pStyle w:val="a3"/>
      <w:kinsoku w:val="0"/>
      <w:overflowPunct w:val="0"/>
      <w:spacing w:line="14" w:lineRule="auto"/>
      <w:rPr>
        <w:sz w:val="20"/>
        <w:szCs w:val="20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58240" behindDoc="1" locked="0" layoutInCell="0" allowOverlap="1" wp14:anchorId="3F7529DC" wp14:editId="0AC7B992">
              <wp:simplePos x="0" y="0"/>
              <wp:positionH relativeFrom="page">
                <wp:posOffset>6996430</wp:posOffset>
              </wp:positionH>
              <wp:positionV relativeFrom="page">
                <wp:posOffset>446405</wp:posOffset>
              </wp:positionV>
              <wp:extent cx="243840" cy="184785"/>
              <wp:effectExtent l="0" t="0" r="0" b="0"/>
              <wp:wrapNone/>
              <wp:docPr id="1" name="Text Box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43840" cy="18478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0CD3B411" w14:textId="77777777" w:rsidR="005D4F5F" w:rsidRDefault="005D4F5F">
                          <w:pPr>
                            <w:pStyle w:val="a3"/>
                            <w:kinsoku w:val="0"/>
                            <w:overflowPunct w:val="0"/>
                            <w:spacing w:before="20"/>
                            <w:ind w:left="60"/>
                            <w:rPr>
                              <w:rFonts w:ascii="Courier New" w:hAnsi="Courier New" w:cs="Courier New"/>
                              <w:sz w:val="22"/>
                              <w:szCs w:val="22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3F7529DC" id="_x0000_t202" coordsize="21600,21600" o:spt="202" path="m,l,21600r21600,l21600,xe">
              <v:stroke joinstyle="miter"/>
              <v:path gradientshapeok="t" o:connecttype="rect"/>
            </v:shapetype>
            <v:shape id="Text Box 5" o:spid="_x0000_s1027" type="#_x0000_t202" style="position:absolute;margin-left:550.9pt;margin-top:35.15pt;width:19.2pt;height:14.55pt;z-index:-25165824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" o:allowincell="f" filled="f" stroked="f">
              <v:textbox inset="0,0,0,0">
                <w:txbxContent>
                  <w:p w14:paraId="0CD3B411" w14:textId="77777777" w:rsidR="005D4F5F" w:rsidRDefault="005D4F5F">
                    <w:pPr>
                      <w:pStyle w:val="a3"/>
                      <w:kinsoku w:val="0"/>
                      <w:overflowPunct w:val="0"/>
                      <w:spacing w:before="20"/>
                      <w:ind w:left="60"/>
                      <w:rPr>
                        <w:rFonts w:ascii="Courier New" w:hAnsi="Courier New" w:cs="Courier New"/>
                        <w:sz w:val="22"/>
                        <w:szCs w:val="22"/>
                      </w:rPr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402"/>
    <w:multiLevelType w:val="multilevel"/>
    <w:tmpl w:val="00000885"/>
    <w:lvl w:ilvl="0">
      <w:numFmt w:val="bullet"/>
      <w:lvlText w:val="о"/>
      <w:lvlJc w:val="left"/>
      <w:pPr>
        <w:ind w:left="2758" w:hanging="212"/>
      </w:pPr>
      <w:rPr>
        <w:rFonts w:ascii="Times New Roman" w:hAnsi="Times New Roman" w:cs="Times New Roman"/>
        <w:b/>
        <w:bCs/>
        <w:w w:val="100"/>
        <w:sz w:val="28"/>
        <w:szCs w:val="28"/>
      </w:rPr>
    </w:lvl>
    <w:lvl w:ilvl="1">
      <w:start w:val="1"/>
      <w:numFmt w:val="decimal"/>
      <w:lvlText w:val="%2."/>
      <w:lvlJc w:val="left"/>
      <w:pPr>
        <w:ind w:left="4167" w:hanging="281"/>
      </w:pPr>
      <w:rPr>
        <w:rFonts w:ascii="Times New Roman" w:hAnsi="Times New Roman" w:cs="Times New Roman"/>
        <w:b/>
        <w:bCs/>
        <w:w w:val="100"/>
        <w:sz w:val="28"/>
        <w:szCs w:val="28"/>
      </w:rPr>
    </w:lvl>
    <w:lvl w:ilvl="2">
      <w:numFmt w:val="bullet"/>
      <w:lvlText w:val="•"/>
      <w:lvlJc w:val="left"/>
      <w:pPr>
        <w:ind w:left="4856" w:hanging="281"/>
      </w:pPr>
    </w:lvl>
    <w:lvl w:ilvl="3">
      <w:numFmt w:val="bullet"/>
      <w:lvlText w:val="•"/>
      <w:lvlJc w:val="left"/>
      <w:pPr>
        <w:ind w:left="5552" w:hanging="281"/>
      </w:pPr>
    </w:lvl>
    <w:lvl w:ilvl="4">
      <w:numFmt w:val="bullet"/>
      <w:lvlText w:val="•"/>
      <w:lvlJc w:val="left"/>
      <w:pPr>
        <w:ind w:left="6248" w:hanging="281"/>
      </w:pPr>
    </w:lvl>
    <w:lvl w:ilvl="5">
      <w:numFmt w:val="bullet"/>
      <w:lvlText w:val="•"/>
      <w:lvlJc w:val="left"/>
      <w:pPr>
        <w:ind w:left="6945" w:hanging="281"/>
      </w:pPr>
    </w:lvl>
    <w:lvl w:ilvl="6">
      <w:numFmt w:val="bullet"/>
      <w:lvlText w:val="•"/>
      <w:lvlJc w:val="left"/>
      <w:pPr>
        <w:ind w:left="7641" w:hanging="281"/>
      </w:pPr>
    </w:lvl>
    <w:lvl w:ilvl="7">
      <w:numFmt w:val="bullet"/>
      <w:lvlText w:val="•"/>
      <w:lvlJc w:val="left"/>
      <w:pPr>
        <w:ind w:left="8337" w:hanging="281"/>
      </w:pPr>
    </w:lvl>
    <w:lvl w:ilvl="8">
      <w:numFmt w:val="bullet"/>
      <w:lvlText w:val="•"/>
      <w:lvlJc w:val="left"/>
      <w:pPr>
        <w:ind w:left="9033" w:hanging="281"/>
      </w:pPr>
    </w:lvl>
  </w:abstractNum>
  <w:abstractNum w:abstractNumId="1" w15:restartNumberingAfterBreak="0">
    <w:nsid w:val="00000403"/>
    <w:multiLevelType w:val="multilevel"/>
    <w:tmpl w:val="00000886"/>
    <w:lvl w:ilvl="0">
      <w:start w:val="1"/>
      <w:numFmt w:val="decimal"/>
      <w:lvlText w:val="%1"/>
      <w:lvlJc w:val="left"/>
      <w:pPr>
        <w:ind w:left="382" w:hanging="511"/>
      </w:pPr>
    </w:lvl>
    <w:lvl w:ilvl="1">
      <w:start w:val="1"/>
      <w:numFmt w:val="decimal"/>
      <w:lvlText w:val="%1.%2."/>
      <w:lvlJc w:val="left"/>
      <w:pPr>
        <w:ind w:left="382" w:hanging="511"/>
      </w:pPr>
      <w:rPr>
        <w:rFonts w:ascii="Times New Roman" w:hAnsi="Times New Roman" w:cs="Times New Roman"/>
        <w:b w:val="0"/>
        <w:bCs w:val="0"/>
        <w:w w:val="100"/>
        <w:sz w:val="28"/>
        <w:szCs w:val="28"/>
      </w:rPr>
    </w:lvl>
    <w:lvl w:ilvl="2">
      <w:numFmt w:val="bullet"/>
      <w:lvlText w:val="•"/>
      <w:lvlJc w:val="left"/>
      <w:pPr>
        <w:ind w:left="2389" w:hanging="511"/>
      </w:pPr>
    </w:lvl>
    <w:lvl w:ilvl="3">
      <w:numFmt w:val="bullet"/>
      <w:lvlText w:val="•"/>
      <w:lvlJc w:val="left"/>
      <w:pPr>
        <w:ind w:left="3393" w:hanging="511"/>
      </w:pPr>
    </w:lvl>
    <w:lvl w:ilvl="4">
      <w:numFmt w:val="bullet"/>
      <w:lvlText w:val="•"/>
      <w:lvlJc w:val="left"/>
      <w:pPr>
        <w:ind w:left="4398" w:hanging="511"/>
      </w:pPr>
    </w:lvl>
    <w:lvl w:ilvl="5">
      <w:numFmt w:val="bullet"/>
      <w:lvlText w:val="•"/>
      <w:lvlJc w:val="left"/>
      <w:pPr>
        <w:ind w:left="5403" w:hanging="511"/>
      </w:pPr>
    </w:lvl>
    <w:lvl w:ilvl="6">
      <w:numFmt w:val="bullet"/>
      <w:lvlText w:val="•"/>
      <w:lvlJc w:val="left"/>
      <w:pPr>
        <w:ind w:left="6407" w:hanging="511"/>
      </w:pPr>
    </w:lvl>
    <w:lvl w:ilvl="7">
      <w:numFmt w:val="bullet"/>
      <w:lvlText w:val="•"/>
      <w:lvlJc w:val="left"/>
      <w:pPr>
        <w:ind w:left="7412" w:hanging="511"/>
      </w:pPr>
    </w:lvl>
    <w:lvl w:ilvl="8">
      <w:numFmt w:val="bullet"/>
      <w:lvlText w:val="•"/>
      <w:lvlJc w:val="left"/>
      <w:pPr>
        <w:ind w:left="8417" w:hanging="511"/>
      </w:pPr>
    </w:lvl>
  </w:abstractNum>
  <w:abstractNum w:abstractNumId="2" w15:restartNumberingAfterBreak="0">
    <w:nsid w:val="00000404"/>
    <w:multiLevelType w:val="multilevel"/>
    <w:tmpl w:val="00000887"/>
    <w:lvl w:ilvl="0">
      <w:numFmt w:val="bullet"/>
      <w:lvlText w:val="-"/>
      <w:lvlJc w:val="left"/>
      <w:pPr>
        <w:ind w:left="382" w:hanging="332"/>
      </w:pPr>
      <w:rPr>
        <w:b w:val="0"/>
        <w:bCs w:val="0"/>
        <w:w w:val="100"/>
      </w:rPr>
    </w:lvl>
    <w:lvl w:ilvl="1">
      <w:numFmt w:val="bullet"/>
      <w:lvlText w:val="•"/>
      <w:lvlJc w:val="left"/>
      <w:pPr>
        <w:ind w:left="1384" w:hanging="332"/>
      </w:pPr>
    </w:lvl>
    <w:lvl w:ilvl="2">
      <w:numFmt w:val="bullet"/>
      <w:lvlText w:val="•"/>
      <w:lvlJc w:val="left"/>
      <w:pPr>
        <w:ind w:left="2389" w:hanging="332"/>
      </w:pPr>
    </w:lvl>
    <w:lvl w:ilvl="3">
      <w:numFmt w:val="bullet"/>
      <w:lvlText w:val="•"/>
      <w:lvlJc w:val="left"/>
      <w:pPr>
        <w:ind w:left="3393" w:hanging="332"/>
      </w:pPr>
    </w:lvl>
    <w:lvl w:ilvl="4">
      <w:numFmt w:val="bullet"/>
      <w:lvlText w:val="•"/>
      <w:lvlJc w:val="left"/>
      <w:pPr>
        <w:ind w:left="4398" w:hanging="332"/>
      </w:pPr>
    </w:lvl>
    <w:lvl w:ilvl="5">
      <w:numFmt w:val="bullet"/>
      <w:lvlText w:val="•"/>
      <w:lvlJc w:val="left"/>
      <w:pPr>
        <w:ind w:left="5403" w:hanging="332"/>
      </w:pPr>
    </w:lvl>
    <w:lvl w:ilvl="6">
      <w:numFmt w:val="bullet"/>
      <w:lvlText w:val="•"/>
      <w:lvlJc w:val="left"/>
      <w:pPr>
        <w:ind w:left="6407" w:hanging="332"/>
      </w:pPr>
    </w:lvl>
    <w:lvl w:ilvl="7">
      <w:numFmt w:val="bullet"/>
      <w:lvlText w:val="•"/>
      <w:lvlJc w:val="left"/>
      <w:pPr>
        <w:ind w:left="7412" w:hanging="332"/>
      </w:pPr>
    </w:lvl>
    <w:lvl w:ilvl="8">
      <w:numFmt w:val="bullet"/>
      <w:lvlText w:val="•"/>
      <w:lvlJc w:val="left"/>
      <w:pPr>
        <w:ind w:left="8417" w:hanging="332"/>
      </w:pPr>
    </w:lvl>
  </w:abstractNum>
  <w:abstractNum w:abstractNumId="3" w15:restartNumberingAfterBreak="0">
    <w:nsid w:val="00000405"/>
    <w:multiLevelType w:val="multilevel"/>
    <w:tmpl w:val="00000888"/>
    <w:lvl w:ilvl="0">
      <w:start w:val="2"/>
      <w:numFmt w:val="decimal"/>
      <w:lvlText w:val="%1"/>
      <w:lvlJc w:val="left"/>
      <w:pPr>
        <w:ind w:left="382" w:hanging="605"/>
      </w:pPr>
    </w:lvl>
    <w:lvl w:ilvl="1">
      <w:start w:val="1"/>
      <w:numFmt w:val="decimal"/>
      <w:lvlText w:val="%1.%2."/>
      <w:lvlJc w:val="left"/>
      <w:pPr>
        <w:ind w:left="382" w:hanging="605"/>
      </w:pPr>
      <w:rPr>
        <w:rFonts w:ascii="Times New Roman" w:hAnsi="Times New Roman" w:cs="Times New Roman"/>
        <w:b w:val="0"/>
        <w:bCs w:val="0"/>
        <w:w w:val="100"/>
        <w:sz w:val="28"/>
        <w:szCs w:val="28"/>
      </w:rPr>
    </w:lvl>
    <w:lvl w:ilvl="2">
      <w:start w:val="1"/>
      <w:numFmt w:val="decimal"/>
      <w:lvlText w:val="%1.%2.%3."/>
      <w:lvlJc w:val="left"/>
      <w:pPr>
        <w:ind w:left="382" w:hanging="808"/>
      </w:pPr>
      <w:rPr>
        <w:rFonts w:ascii="Times New Roman" w:hAnsi="Times New Roman" w:cs="Times New Roman"/>
        <w:b w:val="0"/>
        <w:bCs w:val="0"/>
        <w:spacing w:val="-3"/>
        <w:w w:val="100"/>
        <w:sz w:val="28"/>
        <w:szCs w:val="28"/>
      </w:rPr>
    </w:lvl>
    <w:lvl w:ilvl="3">
      <w:numFmt w:val="bullet"/>
      <w:lvlText w:val="•"/>
      <w:lvlJc w:val="left"/>
      <w:pPr>
        <w:ind w:left="3393" w:hanging="808"/>
      </w:pPr>
    </w:lvl>
    <w:lvl w:ilvl="4">
      <w:numFmt w:val="bullet"/>
      <w:lvlText w:val="•"/>
      <w:lvlJc w:val="left"/>
      <w:pPr>
        <w:ind w:left="4398" w:hanging="808"/>
      </w:pPr>
    </w:lvl>
    <w:lvl w:ilvl="5">
      <w:numFmt w:val="bullet"/>
      <w:lvlText w:val="•"/>
      <w:lvlJc w:val="left"/>
      <w:pPr>
        <w:ind w:left="5403" w:hanging="808"/>
      </w:pPr>
    </w:lvl>
    <w:lvl w:ilvl="6">
      <w:numFmt w:val="bullet"/>
      <w:lvlText w:val="•"/>
      <w:lvlJc w:val="left"/>
      <w:pPr>
        <w:ind w:left="6407" w:hanging="808"/>
      </w:pPr>
    </w:lvl>
    <w:lvl w:ilvl="7">
      <w:numFmt w:val="bullet"/>
      <w:lvlText w:val="•"/>
      <w:lvlJc w:val="left"/>
      <w:pPr>
        <w:ind w:left="7412" w:hanging="808"/>
      </w:pPr>
    </w:lvl>
    <w:lvl w:ilvl="8">
      <w:numFmt w:val="bullet"/>
      <w:lvlText w:val="•"/>
      <w:lvlJc w:val="left"/>
      <w:pPr>
        <w:ind w:left="8417" w:hanging="808"/>
      </w:pPr>
    </w:lvl>
  </w:abstractNum>
  <w:abstractNum w:abstractNumId="4" w15:restartNumberingAfterBreak="0">
    <w:nsid w:val="00000406"/>
    <w:multiLevelType w:val="multilevel"/>
    <w:tmpl w:val="00000889"/>
    <w:lvl w:ilvl="0">
      <w:start w:val="3"/>
      <w:numFmt w:val="decimal"/>
      <w:lvlText w:val="%1"/>
      <w:lvlJc w:val="left"/>
      <w:pPr>
        <w:ind w:left="382" w:hanging="602"/>
      </w:pPr>
    </w:lvl>
    <w:lvl w:ilvl="1">
      <w:start w:val="1"/>
      <w:numFmt w:val="decimal"/>
      <w:lvlText w:val="%1.%2."/>
      <w:lvlJc w:val="left"/>
      <w:pPr>
        <w:ind w:left="382" w:hanging="602"/>
      </w:pPr>
      <w:rPr>
        <w:rFonts w:ascii="Times New Roman" w:hAnsi="Times New Roman" w:cs="Times New Roman"/>
        <w:b w:val="0"/>
        <w:bCs w:val="0"/>
        <w:w w:val="100"/>
        <w:sz w:val="28"/>
        <w:szCs w:val="28"/>
      </w:rPr>
    </w:lvl>
    <w:lvl w:ilvl="2">
      <w:numFmt w:val="bullet"/>
      <w:lvlText w:val="•"/>
      <w:lvlJc w:val="left"/>
      <w:pPr>
        <w:ind w:left="2389" w:hanging="602"/>
      </w:pPr>
    </w:lvl>
    <w:lvl w:ilvl="3">
      <w:numFmt w:val="bullet"/>
      <w:lvlText w:val="•"/>
      <w:lvlJc w:val="left"/>
      <w:pPr>
        <w:ind w:left="3393" w:hanging="602"/>
      </w:pPr>
    </w:lvl>
    <w:lvl w:ilvl="4">
      <w:numFmt w:val="bullet"/>
      <w:lvlText w:val="•"/>
      <w:lvlJc w:val="left"/>
      <w:pPr>
        <w:ind w:left="4398" w:hanging="602"/>
      </w:pPr>
    </w:lvl>
    <w:lvl w:ilvl="5">
      <w:numFmt w:val="bullet"/>
      <w:lvlText w:val="•"/>
      <w:lvlJc w:val="left"/>
      <w:pPr>
        <w:ind w:left="5403" w:hanging="602"/>
      </w:pPr>
    </w:lvl>
    <w:lvl w:ilvl="6">
      <w:numFmt w:val="bullet"/>
      <w:lvlText w:val="•"/>
      <w:lvlJc w:val="left"/>
      <w:pPr>
        <w:ind w:left="6407" w:hanging="602"/>
      </w:pPr>
    </w:lvl>
    <w:lvl w:ilvl="7">
      <w:numFmt w:val="bullet"/>
      <w:lvlText w:val="•"/>
      <w:lvlJc w:val="left"/>
      <w:pPr>
        <w:ind w:left="7412" w:hanging="602"/>
      </w:pPr>
    </w:lvl>
    <w:lvl w:ilvl="8">
      <w:numFmt w:val="bullet"/>
      <w:lvlText w:val="•"/>
      <w:lvlJc w:val="left"/>
      <w:pPr>
        <w:ind w:left="8417" w:hanging="602"/>
      </w:pPr>
    </w:lvl>
  </w:abstractNum>
  <w:abstractNum w:abstractNumId="5" w15:restartNumberingAfterBreak="0">
    <w:nsid w:val="00000407"/>
    <w:multiLevelType w:val="multilevel"/>
    <w:tmpl w:val="0000088A"/>
    <w:lvl w:ilvl="0">
      <w:start w:val="4"/>
      <w:numFmt w:val="decimal"/>
      <w:lvlText w:val="%1"/>
      <w:lvlJc w:val="left"/>
      <w:pPr>
        <w:ind w:left="382" w:hanging="514"/>
      </w:pPr>
    </w:lvl>
    <w:lvl w:ilvl="1">
      <w:start w:val="1"/>
      <w:numFmt w:val="decimal"/>
      <w:lvlText w:val="%1.%2."/>
      <w:lvlJc w:val="left"/>
      <w:pPr>
        <w:ind w:left="382" w:hanging="514"/>
      </w:pPr>
      <w:rPr>
        <w:rFonts w:ascii="Times New Roman" w:hAnsi="Times New Roman" w:cs="Times New Roman"/>
        <w:b w:val="0"/>
        <w:bCs w:val="0"/>
        <w:w w:val="100"/>
        <w:sz w:val="28"/>
        <w:szCs w:val="28"/>
      </w:rPr>
    </w:lvl>
    <w:lvl w:ilvl="2">
      <w:numFmt w:val="bullet"/>
      <w:lvlText w:val="•"/>
      <w:lvlJc w:val="left"/>
      <w:pPr>
        <w:ind w:left="2389" w:hanging="514"/>
      </w:pPr>
    </w:lvl>
    <w:lvl w:ilvl="3">
      <w:numFmt w:val="bullet"/>
      <w:lvlText w:val="•"/>
      <w:lvlJc w:val="left"/>
      <w:pPr>
        <w:ind w:left="3393" w:hanging="514"/>
      </w:pPr>
    </w:lvl>
    <w:lvl w:ilvl="4">
      <w:numFmt w:val="bullet"/>
      <w:lvlText w:val="•"/>
      <w:lvlJc w:val="left"/>
      <w:pPr>
        <w:ind w:left="4398" w:hanging="514"/>
      </w:pPr>
    </w:lvl>
    <w:lvl w:ilvl="5">
      <w:numFmt w:val="bullet"/>
      <w:lvlText w:val="•"/>
      <w:lvlJc w:val="left"/>
      <w:pPr>
        <w:ind w:left="5403" w:hanging="514"/>
      </w:pPr>
    </w:lvl>
    <w:lvl w:ilvl="6">
      <w:numFmt w:val="bullet"/>
      <w:lvlText w:val="•"/>
      <w:lvlJc w:val="left"/>
      <w:pPr>
        <w:ind w:left="6407" w:hanging="514"/>
      </w:pPr>
    </w:lvl>
    <w:lvl w:ilvl="7">
      <w:numFmt w:val="bullet"/>
      <w:lvlText w:val="•"/>
      <w:lvlJc w:val="left"/>
      <w:pPr>
        <w:ind w:left="7412" w:hanging="514"/>
      </w:pPr>
    </w:lvl>
    <w:lvl w:ilvl="8">
      <w:numFmt w:val="bullet"/>
      <w:lvlText w:val="•"/>
      <w:lvlJc w:val="left"/>
      <w:pPr>
        <w:ind w:left="8417" w:hanging="514"/>
      </w:pPr>
    </w:lvl>
  </w:abstractNum>
  <w:abstractNum w:abstractNumId="6" w15:restartNumberingAfterBreak="0">
    <w:nsid w:val="00000408"/>
    <w:multiLevelType w:val="multilevel"/>
    <w:tmpl w:val="0000088B"/>
    <w:lvl w:ilvl="0">
      <w:start w:val="5"/>
      <w:numFmt w:val="decimal"/>
      <w:lvlText w:val="%1"/>
      <w:lvlJc w:val="left"/>
      <w:pPr>
        <w:ind w:left="382" w:hanging="641"/>
      </w:pPr>
    </w:lvl>
    <w:lvl w:ilvl="1">
      <w:start w:val="1"/>
      <w:numFmt w:val="decimal"/>
      <w:lvlText w:val="%1.%2."/>
      <w:lvlJc w:val="left"/>
      <w:pPr>
        <w:ind w:left="382" w:hanging="641"/>
      </w:pPr>
      <w:rPr>
        <w:rFonts w:ascii="Times New Roman" w:hAnsi="Times New Roman" w:cs="Times New Roman"/>
        <w:b w:val="0"/>
        <w:bCs w:val="0"/>
        <w:w w:val="100"/>
        <w:sz w:val="28"/>
        <w:szCs w:val="28"/>
      </w:rPr>
    </w:lvl>
    <w:lvl w:ilvl="2">
      <w:numFmt w:val="bullet"/>
      <w:lvlText w:val="•"/>
      <w:lvlJc w:val="left"/>
      <w:pPr>
        <w:ind w:left="2389" w:hanging="641"/>
      </w:pPr>
    </w:lvl>
    <w:lvl w:ilvl="3">
      <w:numFmt w:val="bullet"/>
      <w:lvlText w:val="•"/>
      <w:lvlJc w:val="left"/>
      <w:pPr>
        <w:ind w:left="3393" w:hanging="641"/>
      </w:pPr>
    </w:lvl>
    <w:lvl w:ilvl="4">
      <w:numFmt w:val="bullet"/>
      <w:lvlText w:val="•"/>
      <w:lvlJc w:val="left"/>
      <w:pPr>
        <w:ind w:left="4398" w:hanging="641"/>
      </w:pPr>
    </w:lvl>
    <w:lvl w:ilvl="5">
      <w:numFmt w:val="bullet"/>
      <w:lvlText w:val="•"/>
      <w:lvlJc w:val="left"/>
      <w:pPr>
        <w:ind w:left="5403" w:hanging="641"/>
      </w:pPr>
    </w:lvl>
    <w:lvl w:ilvl="6">
      <w:numFmt w:val="bullet"/>
      <w:lvlText w:val="•"/>
      <w:lvlJc w:val="left"/>
      <w:pPr>
        <w:ind w:left="6407" w:hanging="641"/>
      </w:pPr>
    </w:lvl>
    <w:lvl w:ilvl="7">
      <w:numFmt w:val="bullet"/>
      <w:lvlText w:val="•"/>
      <w:lvlJc w:val="left"/>
      <w:pPr>
        <w:ind w:left="7412" w:hanging="641"/>
      </w:pPr>
    </w:lvl>
    <w:lvl w:ilvl="8">
      <w:numFmt w:val="bullet"/>
      <w:lvlText w:val="•"/>
      <w:lvlJc w:val="left"/>
      <w:pPr>
        <w:ind w:left="8417" w:hanging="641"/>
      </w:pPr>
    </w:lvl>
  </w:abstractNum>
  <w:abstractNum w:abstractNumId="7" w15:restartNumberingAfterBreak="0">
    <w:nsid w:val="00000409"/>
    <w:multiLevelType w:val="multilevel"/>
    <w:tmpl w:val="0000088C"/>
    <w:lvl w:ilvl="0">
      <w:numFmt w:val="bullet"/>
      <w:lvlText w:val=""/>
      <w:lvlJc w:val="left"/>
      <w:pPr>
        <w:ind w:left="1514" w:hanging="425"/>
      </w:pPr>
      <w:rPr>
        <w:b w:val="0"/>
        <w:bCs w:val="0"/>
        <w:w w:val="100"/>
      </w:rPr>
    </w:lvl>
    <w:lvl w:ilvl="1">
      <w:numFmt w:val="bullet"/>
      <w:lvlText w:val="•"/>
      <w:lvlJc w:val="left"/>
      <w:pPr>
        <w:ind w:left="2410" w:hanging="425"/>
      </w:pPr>
    </w:lvl>
    <w:lvl w:ilvl="2">
      <w:numFmt w:val="bullet"/>
      <w:lvlText w:val="•"/>
      <w:lvlJc w:val="left"/>
      <w:pPr>
        <w:ind w:left="3301" w:hanging="425"/>
      </w:pPr>
    </w:lvl>
    <w:lvl w:ilvl="3">
      <w:numFmt w:val="bullet"/>
      <w:lvlText w:val="•"/>
      <w:lvlJc w:val="left"/>
      <w:pPr>
        <w:ind w:left="4191" w:hanging="425"/>
      </w:pPr>
    </w:lvl>
    <w:lvl w:ilvl="4">
      <w:numFmt w:val="bullet"/>
      <w:lvlText w:val="•"/>
      <w:lvlJc w:val="left"/>
      <w:pPr>
        <w:ind w:left="5082" w:hanging="425"/>
      </w:pPr>
    </w:lvl>
    <w:lvl w:ilvl="5">
      <w:numFmt w:val="bullet"/>
      <w:lvlText w:val="•"/>
      <w:lvlJc w:val="left"/>
      <w:pPr>
        <w:ind w:left="5973" w:hanging="425"/>
      </w:pPr>
    </w:lvl>
    <w:lvl w:ilvl="6">
      <w:numFmt w:val="bullet"/>
      <w:lvlText w:val="•"/>
      <w:lvlJc w:val="left"/>
      <w:pPr>
        <w:ind w:left="6863" w:hanging="425"/>
      </w:pPr>
    </w:lvl>
    <w:lvl w:ilvl="7">
      <w:numFmt w:val="bullet"/>
      <w:lvlText w:val="•"/>
      <w:lvlJc w:val="left"/>
      <w:pPr>
        <w:ind w:left="7754" w:hanging="425"/>
      </w:pPr>
    </w:lvl>
    <w:lvl w:ilvl="8">
      <w:numFmt w:val="bullet"/>
      <w:lvlText w:val="•"/>
      <w:lvlJc w:val="left"/>
      <w:pPr>
        <w:ind w:left="8645" w:hanging="425"/>
      </w:pPr>
    </w:lvl>
  </w:abstractNum>
  <w:abstractNum w:abstractNumId="8" w15:restartNumberingAfterBreak="0">
    <w:nsid w:val="0000040A"/>
    <w:multiLevelType w:val="multilevel"/>
    <w:tmpl w:val="0000088D"/>
    <w:lvl w:ilvl="0">
      <w:start w:val="6"/>
      <w:numFmt w:val="decimal"/>
      <w:lvlText w:val="%1"/>
      <w:lvlJc w:val="left"/>
      <w:pPr>
        <w:ind w:left="382" w:hanging="677"/>
      </w:pPr>
    </w:lvl>
    <w:lvl w:ilvl="1">
      <w:start w:val="1"/>
      <w:numFmt w:val="decimal"/>
      <w:lvlText w:val="%1.%2."/>
      <w:lvlJc w:val="left"/>
      <w:pPr>
        <w:ind w:left="382" w:hanging="677"/>
      </w:pPr>
      <w:rPr>
        <w:rFonts w:ascii="Times New Roman" w:hAnsi="Times New Roman" w:cs="Times New Roman"/>
        <w:b w:val="0"/>
        <w:bCs w:val="0"/>
        <w:w w:val="100"/>
        <w:sz w:val="28"/>
        <w:szCs w:val="28"/>
      </w:rPr>
    </w:lvl>
    <w:lvl w:ilvl="2">
      <w:start w:val="1"/>
      <w:numFmt w:val="decimal"/>
      <w:lvlText w:val="%3."/>
      <w:lvlJc w:val="left"/>
      <w:pPr>
        <w:ind w:left="4009" w:hanging="240"/>
      </w:pPr>
      <w:rPr>
        <w:rFonts w:ascii="Times New Roman" w:hAnsi="Times New Roman" w:cs="Times New Roman"/>
        <w:b/>
        <w:bCs/>
        <w:spacing w:val="-3"/>
        <w:w w:val="100"/>
        <w:sz w:val="24"/>
        <w:szCs w:val="24"/>
      </w:rPr>
    </w:lvl>
    <w:lvl w:ilvl="3">
      <w:start w:val="1"/>
      <w:numFmt w:val="decimal"/>
      <w:lvlText w:val="%4."/>
      <w:lvlJc w:val="left"/>
      <w:pPr>
        <w:ind w:left="4011" w:hanging="240"/>
      </w:pPr>
      <w:rPr>
        <w:rFonts w:ascii="Times New Roman" w:hAnsi="Times New Roman" w:cs="Times New Roman"/>
        <w:b/>
        <w:bCs/>
        <w:spacing w:val="-6"/>
        <w:w w:val="100"/>
        <w:sz w:val="24"/>
        <w:szCs w:val="24"/>
      </w:rPr>
    </w:lvl>
    <w:lvl w:ilvl="4">
      <w:numFmt w:val="bullet"/>
      <w:lvlText w:val="•"/>
      <w:lvlJc w:val="left"/>
      <w:pPr>
        <w:ind w:left="5621" w:hanging="240"/>
      </w:pPr>
    </w:lvl>
    <w:lvl w:ilvl="5">
      <w:numFmt w:val="bullet"/>
      <w:lvlText w:val="•"/>
      <w:lvlJc w:val="left"/>
      <w:pPr>
        <w:ind w:left="6422" w:hanging="240"/>
      </w:pPr>
    </w:lvl>
    <w:lvl w:ilvl="6">
      <w:numFmt w:val="bullet"/>
      <w:lvlText w:val="•"/>
      <w:lvlJc w:val="left"/>
      <w:pPr>
        <w:ind w:left="7223" w:hanging="240"/>
      </w:pPr>
    </w:lvl>
    <w:lvl w:ilvl="7">
      <w:numFmt w:val="bullet"/>
      <w:lvlText w:val="•"/>
      <w:lvlJc w:val="left"/>
      <w:pPr>
        <w:ind w:left="8024" w:hanging="240"/>
      </w:pPr>
    </w:lvl>
    <w:lvl w:ilvl="8">
      <w:numFmt w:val="bullet"/>
      <w:lvlText w:val="•"/>
      <w:lvlJc w:val="left"/>
      <w:pPr>
        <w:ind w:left="8824" w:hanging="240"/>
      </w:pPr>
    </w:lvl>
  </w:abstractNum>
  <w:abstractNum w:abstractNumId="9" w15:restartNumberingAfterBreak="0">
    <w:nsid w:val="0000040B"/>
    <w:multiLevelType w:val="multilevel"/>
    <w:tmpl w:val="0000088E"/>
    <w:lvl w:ilvl="0">
      <w:start w:val="1"/>
      <w:numFmt w:val="decimal"/>
      <w:lvlText w:val="%1"/>
      <w:lvlJc w:val="left"/>
      <w:pPr>
        <w:ind w:left="382" w:hanging="425"/>
      </w:pPr>
    </w:lvl>
    <w:lvl w:ilvl="1">
      <w:start w:val="1"/>
      <w:numFmt w:val="decimal"/>
      <w:lvlText w:val="%1.%2."/>
      <w:lvlJc w:val="left"/>
      <w:pPr>
        <w:ind w:left="382" w:hanging="425"/>
      </w:pPr>
      <w:rPr>
        <w:rFonts w:ascii="Times New Roman" w:hAnsi="Times New Roman" w:cs="Times New Roman"/>
        <w:b/>
        <w:bCs/>
        <w:w w:val="100"/>
        <w:sz w:val="24"/>
        <w:szCs w:val="24"/>
      </w:rPr>
    </w:lvl>
    <w:lvl w:ilvl="2">
      <w:numFmt w:val="bullet"/>
      <w:lvlText w:val="•"/>
      <w:lvlJc w:val="left"/>
      <w:pPr>
        <w:ind w:left="2389" w:hanging="425"/>
      </w:pPr>
    </w:lvl>
    <w:lvl w:ilvl="3">
      <w:numFmt w:val="bullet"/>
      <w:lvlText w:val="•"/>
      <w:lvlJc w:val="left"/>
      <w:pPr>
        <w:ind w:left="3393" w:hanging="425"/>
      </w:pPr>
    </w:lvl>
    <w:lvl w:ilvl="4">
      <w:numFmt w:val="bullet"/>
      <w:lvlText w:val="•"/>
      <w:lvlJc w:val="left"/>
      <w:pPr>
        <w:ind w:left="4398" w:hanging="425"/>
      </w:pPr>
    </w:lvl>
    <w:lvl w:ilvl="5">
      <w:numFmt w:val="bullet"/>
      <w:lvlText w:val="•"/>
      <w:lvlJc w:val="left"/>
      <w:pPr>
        <w:ind w:left="5403" w:hanging="425"/>
      </w:pPr>
    </w:lvl>
    <w:lvl w:ilvl="6">
      <w:numFmt w:val="bullet"/>
      <w:lvlText w:val="•"/>
      <w:lvlJc w:val="left"/>
      <w:pPr>
        <w:ind w:left="6407" w:hanging="425"/>
      </w:pPr>
    </w:lvl>
    <w:lvl w:ilvl="7">
      <w:numFmt w:val="bullet"/>
      <w:lvlText w:val="•"/>
      <w:lvlJc w:val="left"/>
      <w:pPr>
        <w:ind w:left="7412" w:hanging="425"/>
      </w:pPr>
    </w:lvl>
    <w:lvl w:ilvl="8">
      <w:numFmt w:val="bullet"/>
      <w:lvlText w:val="•"/>
      <w:lvlJc w:val="left"/>
      <w:pPr>
        <w:ind w:left="8417" w:hanging="425"/>
      </w:pPr>
    </w:lvl>
  </w:abstractNum>
  <w:abstractNum w:abstractNumId="10" w15:restartNumberingAfterBreak="0">
    <w:nsid w:val="0000040C"/>
    <w:multiLevelType w:val="multilevel"/>
    <w:tmpl w:val="0000088F"/>
    <w:lvl w:ilvl="0">
      <w:start w:val="2"/>
      <w:numFmt w:val="decimal"/>
      <w:lvlText w:val="%1"/>
      <w:lvlJc w:val="left"/>
      <w:pPr>
        <w:ind w:left="1514" w:hanging="425"/>
      </w:pPr>
    </w:lvl>
    <w:lvl w:ilvl="1">
      <w:start w:val="1"/>
      <w:numFmt w:val="decimal"/>
      <w:lvlText w:val="%1.%2."/>
      <w:lvlJc w:val="left"/>
      <w:pPr>
        <w:ind w:left="1514" w:hanging="425"/>
      </w:pPr>
      <w:rPr>
        <w:rFonts w:ascii="Times New Roman" w:hAnsi="Times New Roman" w:cs="Times New Roman"/>
        <w:b/>
        <w:bCs/>
        <w:w w:val="100"/>
        <w:sz w:val="24"/>
        <w:szCs w:val="24"/>
      </w:rPr>
    </w:lvl>
    <w:lvl w:ilvl="2">
      <w:start w:val="1"/>
      <w:numFmt w:val="decimal"/>
      <w:lvlText w:val="%1.%2.%3."/>
      <w:lvlJc w:val="left"/>
      <w:pPr>
        <w:ind w:left="382" w:hanging="708"/>
      </w:pPr>
      <w:rPr>
        <w:rFonts w:ascii="Times New Roman" w:hAnsi="Times New Roman" w:cs="Times New Roman"/>
        <w:b/>
        <w:bCs/>
        <w:spacing w:val="-30"/>
        <w:w w:val="100"/>
        <w:sz w:val="24"/>
        <w:szCs w:val="24"/>
      </w:rPr>
    </w:lvl>
    <w:lvl w:ilvl="3">
      <w:numFmt w:val="bullet"/>
      <w:lvlText w:val="•"/>
      <w:lvlJc w:val="left"/>
      <w:pPr>
        <w:ind w:left="3499" w:hanging="708"/>
      </w:pPr>
    </w:lvl>
    <w:lvl w:ilvl="4">
      <w:numFmt w:val="bullet"/>
      <w:lvlText w:val="•"/>
      <w:lvlJc w:val="left"/>
      <w:pPr>
        <w:ind w:left="4488" w:hanging="708"/>
      </w:pPr>
    </w:lvl>
    <w:lvl w:ilvl="5">
      <w:numFmt w:val="bullet"/>
      <w:lvlText w:val="•"/>
      <w:lvlJc w:val="left"/>
      <w:pPr>
        <w:ind w:left="5478" w:hanging="708"/>
      </w:pPr>
    </w:lvl>
    <w:lvl w:ilvl="6">
      <w:numFmt w:val="bullet"/>
      <w:lvlText w:val="•"/>
      <w:lvlJc w:val="left"/>
      <w:pPr>
        <w:ind w:left="6468" w:hanging="708"/>
      </w:pPr>
    </w:lvl>
    <w:lvl w:ilvl="7">
      <w:numFmt w:val="bullet"/>
      <w:lvlText w:val="•"/>
      <w:lvlJc w:val="left"/>
      <w:pPr>
        <w:ind w:left="7457" w:hanging="708"/>
      </w:pPr>
    </w:lvl>
    <w:lvl w:ilvl="8">
      <w:numFmt w:val="bullet"/>
      <w:lvlText w:val="•"/>
      <w:lvlJc w:val="left"/>
      <w:pPr>
        <w:ind w:left="8447" w:hanging="708"/>
      </w:pPr>
    </w:lvl>
  </w:abstractNum>
  <w:abstractNum w:abstractNumId="11" w15:restartNumberingAfterBreak="0">
    <w:nsid w:val="0000040D"/>
    <w:multiLevelType w:val="multilevel"/>
    <w:tmpl w:val="00000890"/>
    <w:lvl w:ilvl="0">
      <w:start w:val="3"/>
      <w:numFmt w:val="decimal"/>
      <w:lvlText w:val="%1"/>
      <w:lvlJc w:val="left"/>
      <w:pPr>
        <w:ind w:left="382" w:hanging="425"/>
      </w:pPr>
    </w:lvl>
    <w:lvl w:ilvl="1">
      <w:start w:val="1"/>
      <w:numFmt w:val="decimal"/>
      <w:lvlText w:val="%1.%2."/>
      <w:lvlJc w:val="left"/>
      <w:pPr>
        <w:ind w:left="382" w:hanging="425"/>
      </w:pPr>
      <w:rPr>
        <w:rFonts w:ascii="Times New Roman" w:hAnsi="Times New Roman" w:cs="Times New Roman"/>
        <w:b/>
        <w:bCs/>
        <w:w w:val="100"/>
        <w:sz w:val="24"/>
        <w:szCs w:val="24"/>
      </w:rPr>
    </w:lvl>
    <w:lvl w:ilvl="2">
      <w:numFmt w:val="bullet"/>
      <w:lvlText w:val="•"/>
      <w:lvlJc w:val="left"/>
      <w:pPr>
        <w:ind w:left="2389" w:hanging="425"/>
      </w:pPr>
    </w:lvl>
    <w:lvl w:ilvl="3">
      <w:numFmt w:val="bullet"/>
      <w:lvlText w:val="•"/>
      <w:lvlJc w:val="left"/>
      <w:pPr>
        <w:ind w:left="3393" w:hanging="425"/>
      </w:pPr>
    </w:lvl>
    <w:lvl w:ilvl="4">
      <w:numFmt w:val="bullet"/>
      <w:lvlText w:val="•"/>
      <w:lvlJc w:val="left"/>
      <w:pPr>
        <w:ind w:left="4398" w:hanging="425"/>
      </w:pPr>
    </w:lvl>
    <w:lvl w:ilvl="5">
      <w:numFmt w:val="bullet"/>
      <w:lvlText w:val="•"/>
      <w:lvlJc w:val="left"/>
      <w:pPr>
        <w:ind w:left="5403" w:hanging="425"/>
      </w:pPr>
    </w:lvl>
    <w:lvl w:ilvl="6">
      <w:numFmt w:val="bullet"/>
      <w:lvlText w:val="•"/>
      <w:lvlJc w:val="left"/>
      <w:pPr>
        <w:ind w:left="6407" w:hanging="425"/>
      </w:pPr>
    </w:lvl>
    <w:lvl w:ilvl="7">
      <w:numFmt w:val="bullet"/>
      <w:lvlText w:val="•"/>
      <w:lvlJc w:val="left"/>
      <w:pPr>
        <w:ind w:left="7412" w:hanging="425"/>
      </w:pPr>
    </w:lvl>
    <w:lvl w:ilvl="8">
      <w:numFmt w:val="bullet"/>
      <w:lvlText w:val="•"/>
      <w:lvlJc w:val="left"/>
      <w:pPr>
        <w:ind w:left="8417" w:hanging="425"/>
      </w:pPr>
    </w:lvl>
  </w:abstractNum>
  <w:abstractNum w:abstractNumId="12" w15:restartNumberingAfterBreak="0">
    <w:nsid w:val="0000040E"/>
    <w:multiLevelType w:val="multilevel"/>
    <w:tmpl w:val="00000891"/>
    <w:lvl w:ilvl="0">
      <w:start w:val="4"/>
      <w:numFmt w:val="decimal"/>
      <w:lvlText w:val="%1"/>
      <w:lvlJc w:val="left"/>
      <w:pPr>
        <w:ind w:left="382" w:hanging="425"/>
      </w:pPr>
    </w:lvl>
    <w:lvl w:ilvl="1">
      <w:start w:val="1"/>
      <w:numFmt w:val="decimal"/>
      <w:lvlText w:val="%1.%2."/>
      <w:lvlJc w:val="left"/>
      <w:pPr>
        <w:ind w:left="382" w:hanging="425"/>
      </w:pPr>
      <w:rPr>
        <w:rFonts w:ascii="Times New Roman" w:hAnsi="Times New Roman" w:cs="Times New Roman"/>
        <w:b/>
        <w:bCs/>
        <w:w w:val="100"/>
        <w:sz w:val="24"/>
        <w:szCs w:val="24"/>
      </w:rPr>
    </w:lvl>
    <w:lvl w:ilvl="2">
      <w:numFmt w:val="bullet"/>
      <w:lvlText w:val="•"/>
      <w:lvlJc w:val="left"/>
      <w:pPr>
        <w:ind w:left="2389" w:hanging="425"/>
      </w:pPr>
    </w:lvl>
    <w:lvl w:ilvl="3">
      <w:numFmt w:val="bullet"/>
      <w:lvlText w:val="•"/>
      <w:lvlJc w:val="left"/>
      <w:pPr>
        <w:ind w:left="3393" w:hanging="425"/>
      </w:pPr>
    </w:lvl>
    <w:lvl w:ilvl="4">
      <w:numFmt w:val="bullet"/>
      <w:lvlText w:val="•"/>
      <w:lvlJc w:val="left"/>
      <w:pPr>
        <w:ind w:left="4398" w:hanging="425"/>
      </w:pPr>
    </w:lvl>
    <w:lvl w:ilvl="5">
      <w:numFmt w:val="bullet"/>
      <w:lvlText w:val="•"/>
      <w:lvlJc w:val="left"/>
      <w:pPr>
        <w:ind w:left="5403" w:hanging="425"/>
      </w:pPr>
    </w:lvl>
    <w:lvl w:ilvl="6">
      <w:numFmt w:val="bullet"/>
      <w:lvlText w:val="•"/>
      <w:lvlJc w:val="left"/>
      <w:pPr>
        <w:ind w:left="6407" w:hanging="425"/>
      </w:pPr>
    </w:lvl>
    <w:lvl w:ilvl="7">
      <w:numFmt w:val="bullet"/>
      <w:lvlText w:val="•"/>
      <w:lvlJc w:val="left"/>
      <w:pPr>
        <w:ind w:left="7412" w:hanging="425"/>
      </w:pPr>
    </w:lvl>
    <w:lvl w:ilvl="8">
      <w:numFmt w:val="bullet"/>
      <w:lvlText w:val="•"/>
      <w:lvlJc w:val="left"/>
      <w:pPr>
        <w:ind w:left="8417" w:hanging="425"/>
      </w:pPr>
    </w:lvl>
  </w:abstractNum>
  <w:abstractNum w:abstractNumId="13" w15:restartNumberingAfterBreak="0">
    <w:nsid w:val="0000040F"/>
    <w:multiLevelType w:val="multilevel"/>
    <w:tmpl w:val="00000892"/>
    <w:lvl w:ilvl="0">
      <w:start w:val="5"/>
      <w:numFmt w:val="decimal"/>
      <w:lvlText w:val="%1"/>
      <w:lvlJc w:val="left"/>
      <w:pPr>
        <w:ind w:left="382" w:hanging="425"/>
      </w:pPr>
    </w:lvl>
    <w:lvl w:ilvl="1">
      <w:start w:val="1"/>
      <w:numFmt w:val="decimal"/>
      <w:lvlText w:val="%1.%2."/>
      <w:lvlJc w:val="left"/>
      <w:pPr>
        <w:ind w:left="382" w:hanging="425"/>
      </w:pPr>
      <w:rPr>
        <w:rFonts w:ascii="Times New Roman" w:hAnsi="Times New Roman" w:cs="Times New Roman"/>
        <w:b/>
        <w:bCs/>
        <w:w w:val="100"/>
        <w:sz w:val="24"/>
        <w:szCs w:val="24"/>
      </w:rPr>
    </w:lvl>
    <w:lvl w:ilvl="2">
      <w:numFmt w:val="bullet"/>
      <w:lvlText w:val="•"/>
      <w:lvlJc w:val="left"/>
      <w:pPr>
        <w:ind w:left="2389" w:hanging="425"/>
      </w:pPr>
    </w:lvl>
    <w:lvl w:ilvl="3">
      <w:numFmt w:val="bullet"/>
      <w:lvlText w:val="•"/>
      <w:lvlJc w:val="left"/>
      <w:pPr>
        <w:ind w:left="3393" w:hanging="425"/>
      </w:pPr>
    </w:lvl>
    <w:lvl w:ilvl="4">
      <w:numFmt w:val="bullet"/>
      <w:lvlText w:val="•"/>
      <w:lvlJc w:val="left"/>
      <w:pPr>
        <w:ind w:left="4398" w:hanging="425"/>
      </w:pPr>
    </w:lvl>
    <w:lvl w:ilvl="5">
      <w:numFmt w:val="bullet"/>
      <w:lvlText w:val="•"/>
      <w:lvlJc w:val="left"/>
      <w:pPr>
        <w:ind w:left="5403" w:hanging="425"/>
      </w:pPr>
    </w:lvl>
    <w:lvl w:ilvl="6">
      <w:numFmt w:val="bullet"/>
      <w:lvlText w:val="•"/>
      <w:lvlJc w:val="left"/>
      <w:pPr>
        <w:ind w:left="6407" w:hanging="425"/>
      </w:pPr>
    </w:lvl>
    <w:lvl w:ilvl="7">
      <w:numFmt w:val="bullet"/>
      <w:lvlText w:val="•"/>
      <w:lvlJc w:val="left"/>
      <w:pPr>
        <w:ind w:left="7412" w:hanging="425"/>
      </w:pPr>
    </w:lvl>
    <w:lvl w:ilvl="8">
      <w:numFmt w:val="bullet"/>
      <w:lvlText w:val="•"/>
      <w:lvlJc w:val="left"/>
      <w:pPr>
        <w:ind w:left="8417" w:hanging="425"/>
      </w:pPr>
    </w:lvl>
  </w:abstractNum>
  <w:abstractNum w:abstractNumId="14" w15:restartNumberingAfterBreak="0">
    <w:nsid w:val="00000410"/>
    <w:multiLevelType w:val="multilevel"/>
    <w:tmpl w:val="00000893"/>
    <w:lvl w:ilvl="0">
      <w:start w:val="6"/>
      <w:numFmt w:val="decimal"/>
      <w:lvlText w:val="%1"/>
      <w:lvlJc w:val="left"/>
      <w:pPr>
        <w:ind w:left="382" w:hanging="425"/>
      </w:pPr>
    </w:lvl>
    <w:lvl w:ilvl="1">
      <w:start w:val="1"/>
      <w:numFmt w:val="decimal"/>
      <w:lvlText w:val="%1.%2."/>
      <w:lvlJc w:val="left"/>
      <w:pPr>
        <w:ind w:left="382" w:hanging="425"/>
      </w:pPr>
      <w:rPr>
        <w:rFonts w:ascii="Times New Roman" w:hAnsi="Times New Roman" w:cs="Times New Roman"/>
        <w:b/>
        <w:bCs/>
        <w:w w:val="100"/>
        <w:sz w:val="24"/>
        <w:szCs w:val="24"/>
      </w:rPr>
    </w:lvl>
    <w:lvl w:ilvl="2">
      <w:numFmt w:val="bullet"/>
      <w:lvlText w:val="•"/>
      <w:lvlJc w:val="left"/>
      <w:pPr>
        <w:ind w:left="2389" w:hanging="425"/>
      </w:pPr>
    </w:lvl>
    <w:lvl w:ilvl="3">
      <w:numFmt w:val="bullet"/>
      <w:lvlText w:val="•"/>
      <w:lvlJc w:val="left"/>
      <w:pPr>
        <w:ind w:left="3393" w:hanging="425"/>
      </w:pPr>
    </w:lvl>
    <w:lvl w:ilvl="4">
      <w:numFmt w:val="bullet"/>
      <w:lvlText w:val="•"/>
      <w:lvlJc w:val="left"/>
      <w:pPr>
        <w:ind w:left="4398" w:hanging="425"/>
      </w:pPr>
    </w:lvl>
    <w:lvl w:ilvl="5">
      <w:numFmt w:val="bullet"/>
      <w:lvlText w:val="•"/>
      <w:lvlJc w:val="left"/>
      <w:pPr>
        <w:ind w:left="5403" w:hanging="425"/>
      </w:pPr>
    </w:lvl>
    <w:lvl w:ilvl="6">
      <w:numFmt w:val="bullet"/>
      <w:lvlText w:val="•"/>
      <w:lvlJc w:val="left"/>
      <w:pPr>
        <w:ind w:left="6407" w:hanging="425"/>
      </w:pPr>
    </w:lvl>
    <w:lvl w:ilvl="7">
      <w:numFmt w:val="bullet"/>
      <w:lvlText w:val="•"/>
      <w:lvlJc w:val="left"/>
      <w:pPr>
        <w:ind w:left="7412" w:hanging="425"/>
      </w:pPr>
    </w:lvl>
    <w:lvl w:ilvl="8">
      <w:numFmt w:val="bullet"/>
      <w:lvlText w:val="•"/>
      <w:lvlJc w:val="left"/>
      <w:pPr>
        <w:ind w:left="8417" w:hanging="425"/>
      </w:pPr>
    </w:lvl>
  </w:abstractNum>
  <w:abstractNum w:abstractNumId="15" w15:restartNumberingAfterBreak="0">
    <w:nsid w:val="00000411"/>
    <w:multiLevelType w:val="multilevel"/>
    <w:tmpl w:val="00000894"/>
    <w:lvl w:ilvl="0">
      <w:start w:val="2"/>
      <w:numFmt w:val="decimal"/>
      <w:lvlText w:val="%1"/>
      <w:lvlJc w:val="left"/>
      <w:pPr>
        <w:ind w:left="1510" w:hanging="420"/>
      </w:pPr>
    </w:lvl>
    <w:lvl w:ilvl="1">
      <w:start w:val="1"/>
      <w:numFmt w:val="decimal"/>
      <w:lvlText w:val="%1.%2."/>
      <w:lvlJc w:val="left"/>
      <w:pPr>
        <w:ind w:left="1510" w:hanging="420"/>
      </w:pPr>
      <w:rPr>
        <w:rFonts w:ascii="Times New Roman" w:hAnsi="Times New Roman" w:cs="Times New Roman"/>
        <w:b w:val="0"/>
        <w:bCs w:val="0"/>
        <w:spacing w:val="-5"/>
        <w:w w:val="100"/>
        <w:sz w:val="24"/>
        <w:szCs w:val="24"/>
      </w:rPr>
    </w:lvl>
    <w:lvl w:ilvl="2">
      <w:numFmt w:val="bullet"/>
      <w:lvlText w:val="•"/>
      <w:lvlJc w:val="left"/>
      <w:pPr>
        <w:ind w:left="3301" w:hanging="420"/>
      </w:pPr>
    </w:lvl>
    <w:lvl w:ilvl="3">
      <w:numFmt w:val="bullet"/>
      <w:lvlText w:val="•"/>
      <w:lvlJc w:val="left"/>
      <w:pPr>
        <w:ind w:left="4191" w:hanging="420"/>
      </w:pPr>
    </w:lvl>
    <w:lvl w:ilvl="4">
      <w:numFmt w:val="bullet"/>
      <w:lvlText w:val="•"/>
      <w:lvlJc w:val="left"/>
      <w:pPr>
        <w:ind w:left="5082" w:hanging="420"/>
      </w:pPr>
    </w:lvl>
    <w:lvl w:ilvl="5">
      <w:numFmt w:val="bullet"/>
      <w:lvlText w:val="•"/>
      <w:lvlJc w:val="left"/>
      <w:pPr>
        <w:ind w:left="5973" w:hanging="420"/>
      </w:pPr>
    </w:lvl>
    <w:lvl w:ilvl="6">
      <w:numFmt w:val="bullet"/>
      <w:lvlText w:val="•"/>
      <w:lvlJc w:val="left"/>
      <w:pPr>
        <w:ind w:left="6863" w:hanging="420"/>
      </w:pPr>
    </w:lvl>
    <w:lvl w:ilvl="7">
      <w:numFmt w:val="bullet"/>
      <w:lvlText w:val="•"/>
      <w:lvlJc w:val="left"/>
      <w:pPr>
        <w:ind w:left="7754" w:hanging="420"/>
      </w:pPr>
    </w:lvl>
    <w:lvl w:ilvl="8">
      <w:numFmt w:val="bullet"/>
      <w:lvlText w:val="•"/>
      <w:lvlJc w:val="left"/>
      <w:pPr>
        <w:ind w:left="8645" w:hanging="420"/>
      </w:pPr>
    </w:lvl>
  </w:abstractNum>
  <w:abstractNum w:abstractNumId="16" w15:restartNumberingAfterBreak="0">
    <w:nsid w:val="00000412"/>
    <w:multiLevelType w:val="multilevel"/>
    <w:tmpl w:val="00000895"/>
    <w:lvl w:ilvl="0">
      <w:start w:val="3"/>
      <w:numFmt w:val="decimal"/>
      <w:lvlText w:val="%1"/>
      <w:lvlJc w:val="left"/>
      <w:pPr>
        <w:ind w:left="382" w:hanging="576"/>
      </w:pPr>
    </w:lvl>
    <w:lvl w:ilvl="1">
      <w:start w:val="1"/>
      <w:numFmt w:val="decimal"/>
      <w:lvlText w:val="%1.%2."/>
      <w:lvlJc w:val="left"/>
      <w:pPr>
        <w:ind w:left="382" w:hanging="576"/>
      </w:pPr>
      <w:rPr>
        <w:rFonts w:ascii="Times New Roman" w:hAnsi="Times New Roman" w:cs="Times New Roman"/>
        <w:b w:val="0"/>
        <w:bCs w:val="0"/>
        <w:spacing w:val="-26"/>
        <w:w w:val="100"/>
        <w:sz w:val="24"/>
        <w:szCs w:val="24"/>
      </w:rPr>
    </w:lvl>
    <w:lvl w:ilvl="2">
      <w:numFmt w:val="bullet"/>
      <w:lvlText w:val="•"/>
      <w:lvlJc w:val="left"/>
      <w:pPr>
        <w:ind w:left="2389" w:hanging="576"/>
      </w:pPr>
    </w:lvl>
    <w:lvl w:ilvl="3">
      <w:numFmt w:val="bullet"/>
      <w:lvlText w:val="•"/>
      <w:lvlJc w:val="left"/>
      <w:pPr>
        <w:ind w:left="3393" w:hanging="576"/>
      </w:pPr>
    </w:lvl>
    <w:lvl w:ilvl="4">
      <w:numFmt w:val="bullet"/>
      <w:lvlText w:val="•"/>
      <w:lvlJc w:val="left"/>
      <w:pPr>
        <w:ind w:left="4398" w:hanging="576"/>
      </w:pPr>
    </w:lvl>
    <w:lvl w:ilvl="5">
      <w:numFmt w:val="bullet"/>
      <w:lvlText w:val="•"/>
      <w:lvlJc w:val="left"/>
      <w:pPr>
        <w:ind w:left="5403" w:hanging="576"/>
      </w:pPr>
    </w:lvl>
    <w:lvl w:ilvl="6">
      <w:numFmt w:val="bullet"/>
      <w:lvlText w:val="•"/>
      <w:lvlJc w:val="left"/>
      <w:pPr>
        <w:ind w:left="6407" w:hanging="576"/>
      </w:pPr>
    </w:lvl>
    <w:lvl w:ilvl="7">
      <w:numFmt w:val="bullet"/>
      <w:lvlText w:val="•"/>
      <w:lvlJc w:val="left"/>
      <w:pPr>
        <w:ind w:left="7412" w:hanging="576"/>
      </w:pPr>
    </w:lvl>
    <w:lvl w:ilvl="8">
      <w:numFmt w:val="bullet"/>
      <w:lvlText w:val="•"/>
      <w:lvlJc w:val="left"/>
      <w:pPr>
        <w:ind w:left="8417" w:hanging="576"/>
      </w:pPr>
    </w:lvl>
  </w:abstractNum>
  <w:abstractNum w:abstractNumId="17" w15:restartNumberingAfterBreak="0">
    <w:nsid w:val="00000413"/>
    <w:multiLevelType w:val="multilevel"/>
    <w:tmpl w:val="00000896"/>
    <w:lvl w:ilvl="0">
      <w:start w:val="4"/>
      <w:numFmt w:val="decimal"/>
      <w:lvlText w:val="%1"/>
      <w:lvlJc w:val="left"/>
      <w:pPr>
        <w:ind w:left="382" w:hanging="427"/>
      </w:pPr>
    </w:lvl>
    <w:lvl w:ilvl="1">
      <w:start w:val="1"/>
      <w:numFmt w:val="decimal"/>
      <w:lvlText w:val="%1.%2."/>
      <w:lvlJc w:val="left"/>
      <w:pPr>
        <w:ind w:left="382" w:hanging="427"/>
      </w:pPr>
      <w:rPr>
        <w:rFonts w:ascii="Times New Roman" w:hAnsi="Times New Roman" w:cs="Times New Roman"/>
        <w:b w:val="0"/>
        <w:bCs w:val="0"/>
        <w:w w:val="100"/>
        <w:sz w:val="24"/>
        <w:szCs w:val="24"/>
      </w:rPr>
    </w:lvl>
    <w:lvl w:ilvl="2">
      <w:numFmt w:val="bullet"/>
      <w:lvlText w:val="•"/>
      <w:lvlJc w:val="left"/>
      <w:pPr>
        <w:ind w:left="2389" w:hanging="427"/>
      </w:pPr>
    </w:lvl>
    <w:lvl w:ilvl="3">
      <w:numFmt w:val="bullet"/>
      <w:lvlText w:val="•"/>
      <w:lvlJc w:val="left"/>
      <w:pPr>
        <w:ind w:left="3393" w:hanging="427"/>
      </w:pPr>
    </w:lvl>
    <w:lvl w:ilvl="4">
      <w:numFmt w:val="bullet"/>
      <w:lvlText w:val="•"/>
      <w:lvlJc w:val="left"/>
      <w:pPr>
        <w:ind w:left="4398" w:hanging="427"/>
      </w:pPr>
    </w:lvl>
    <w:lvl w:ilvl="5">
      <w:numFmt w:val="bullet"/>
      <w:lvlText w:val="•"/>
      <w:lvlJc w:val="left"/>
      <w:pPr>
        <w:ind w:left="5403" w:hanging="427"/>
      </w:pPr>
    </w:lvl>
    <w:lvl w:ilvl="6">
      <w:numFmt w:val="bullet"/>
      <w:lvlText w:val="•"/>
      <w:lvlJc w:val="left"/>
      <w:pPr>
        <w:ind w:left="6407" w:hanging="427"/>
      </w:pPr>
    </w:lvl>
    <w:lvl w:ilvl="7">
      <w:numFmt w:val="bullet"/>
      <w:lvlText w:val="•"/>
      <w:lvlJc w:val="left"/>
      <w:pPr>
        <w:ind w:left="7412" w:hanging="427"/>
      </w:pPr>
    </w:lvl>
    <w:lvl w:ilvl="8">
      <w:numFmt w:val="bullet"/>
      <w:lvlText w:val="•"/>
      <w:lvlJc w:val="left"/>
      <w:pPr>
        <w:ind w:left="8417" w:hanging="427"/>
      </w:pPr>
    </w:lvl>
  </w:abstractNum>
  <w:abstractNum w:abstractNumId="18" w15:restartNumberingAfterBreak="0">
    <w:nsid w:val="00000414"/>
    <w:multiLevelType w:val="multilevel"/>
    <w:tmpl w:val="00000897"/>
    <w:lvl w:ilvl="0">
      <w:start w:val="5"/>
      <w:numFmt w:val="decimal"/>
      <w:lvlText w:val="%1"/>
      <w:lvlJc w:val="left"/>
      <w:pPr>
        <w:ind w:left="382" w:hanging="449"/>
      </w:pPr>
    </w:lvl>
    <w:lvl w:ilvl="1">
      <w:start w:val="1"/>
      <w:numFmt w:val="decimal"/>
      <w:lvlText w:val="%1.%2."/>
      <w:lvlJc w:val="left"/>
      <w:pPr>
        <w:ind w:left="382" w:hanging="449"/>
      </w:pPr>
      <w:rPr>
        <w:rFonts w:ascii="Times New Roman" w:hAnsi="Times New Roman" w:cs="Times New Roman"/>
        <w:b w:val="0"/>
        <w:bCs w:val="0"/>
        <w:w w:val="100"/>
        <w:sz w:val="24"/>
        <w:szCs w:val="24"/>
      </w:rPr>
    </w:lvl>
    <w:lvl w:ilvl="2">
      <w:numFmt w:val="bullet"/>
      <w:lvlText w:val="•"/>
      <w:lvlJc w:val="left"/>
      <w:pPr>
        <w:ind w:left="2389" w:hanging="449"/>
      </w:pPr>
    </w:lvl>
    <w:lvl w:ilvl="3">
      <w:numFmt w:val="bullet"/>
      <w:lvlText w:val="•"/>
      <w:lvlJc w:val="left"/>
      <w:pPr>
        <w:ind w:left="3393" w:hanging="449"/>
      </w:pPr>
    </w:lvl>
    <w:lvl w:ilvl="4">
      <w:numFmt w:val="bullet"/>
      <w:lvlText w:val="•"/>
      <w:lvlJc w:val="left"/>
      <w:pPr>
        <w:ind w:left="4398" w:hanging="449"/>
      </w:pPr>
    </w:lvl>
    <w:lvl w:ilvl="5">
      <w:numFmt w:val="bullet"/>
      <w:lvlText w:val="•"/>
      <w:lvlJc w:val="left"/>
      <w:pPr>
        <w:ind w:left="5403" w:hanging="449"/>
      </w:pPr>
    </w:lvl>
    <w:lvl w:ilvl="6">
      <w:numFmt w:val="bullet"/>
      <w:lvlText w:val="•"/>
      <w:lvlJc w:val="left"/>
      <w:pPr>
        <w:ind w:left="6407" w:hanging="449"/>
      </w:pPr>
    </w:lvl>
    <w:lvl w:ilvl="7">
      <w:numFmt w:val="bullet"/>
      <w:lvlText w:val="•"/>
      <w:lvlJc w:val="left"/>
      <w:pPr>
        <w:ind w:left="7412" w:hanging="449"/>
      </w:pPr>
    </w:lvl>
    <w:lvl w:ilvl="8">
      <w:numFmt w:val="bullet"/>
      <w:lvlText w:val="•"/>
      <w:lvlJc w:val="left"/>
      <w:pPr>
        <w:ind w:left="8417" w:hanging="449"/>
      </w:pPr>
    </w:lvl>
  </w:abstractNum>
  <w:abstractNum w:abstractNumId="19" w15:restartNumberingAfterBreak="0">
    <w:nsid w:val="00000415"/>
    <w:multiLevelType w:val="multilevel"/>
    <w:tmpl w:val="00000898"/>
    <w:lvl w:ilvl="0">
      <w:start w:val="6"/>
      <w:numFmt w:val="decimal"/>
      <w:lvlText w:val="%1"/>
      <w:lvlJc w:val="left"/>
      <w:pPr>
        <w:ind w:left="382" w:hanging="437"/>
      </w:pPr>
    </w:lvl>
    <w:lvl w:ilvl="1">
      <w:start w:val="1"/>
      <w:numFmt w:val="decimal"/>
      <w:lvlText w:val="%1.%2."/>
      <w:lvlJc w:val="left"/>
      <w:pPr>
        <w:ind w:left="382" w:hanging="437"/>
      </w:pPr>
      <w:rPr>
        <w:rFonts w:ascii="Times New Roman" w:hAnsi="Times New Roman" w:cs="Times New Roman"/>
        <w:b w:val="0"/>
        <w:bCs w:val="0"/>
        <w:w w:val="100"/>
        <w:sz w:val="24"/>
        <w:szCs w:val="24"/>
      </w:rPr>
    </w:lvl>
    <w:lvl w:ilvl="2">
      <w:numFmt w:val="bullet"/>
      <w:lvlText w:val="•"/>
      <w:lvlJc w:val="left"/>
      <w:pPr>
        <w:ind w:left="2389" w:hanging="437"/>
      </w:pPr>
    </w:lvl>
    <w:lvl w:ilvl="3">
      <w:numFmt w:val="bullet"/>
      <w:lvlText w:val="•"/>
      <w:lvlJc w:val="left"/>
      <w:pPr>
        <w:ind w:left="3393" w:hanging="437"/>
      </w:pPr>
    </w:lvl>
    <w:lvl w:ilvl="4">
      <w:numFmt w:val="bullet"/>
      <w:lvlText w:val="•"/>
      <w:lvlJc w:val="left"/>
      <w:pPr>
        <w:ind w:left="4398" w:hanging="437"/>
      </w:pPr>
    </w:lvl>
    <w:lvl w:ilvl="5">
      <w:numFmt w:val="bullet"/>
      <w:lvlText w:val="•"/>
      <w:lvlJc w:val="left"/>
      <w:pPr>
        <w:ind w:left="5403" w:hanging="437"/>
      </w:pPr>
    </w:lvl>
    <w:lvl w:ilvl="6">
      <w:numFmt w:val="bullet"/>
      <w:lvlText w:val="•"/>
      <w:lvlJc w:val="left"/>
      <w:pPr>
        <w:ind w:left="6407" w:hanging="437"/>
      </w:pPr>
    </w:lvl>
    <w:lvl w:ilvl="7">
      <w:numFmt w:val="bullet"/>
      <w:lvlText w:val="•"/>
      <w:lvlJc w:val="left"/>
      <w:pPr>
        <w:ind w:left="7412" w:hanging="437"/>
      </w:pPr>
    </w:lvl>
    <w:lvl w:ilvl="8">
      <w:numFmt w:val="bullet"/>
      <w:lvlText w:val="•"/>
      <w:lvlJc w:val="left"/>
      <w:pPr>
        <w:ind w:left="8417" w:hanging="437"/>
      </w:pPr>
    </w:lvl>
  </w:abstractNum>
  <w:abstractNum w:abstractNumId="20" w15:restartNumberingAfterBreak="0">
    <w:nsid w:val="00000416"/>
    <w:multiLevelType w:val="multilevel"/>
    <w:tmpl w:val="00000899"/>
    <w:lvl w:ilvl="0">
      <w:start w:val="7"/>
      <w:numFmt w:val="decimal"/>
      <w:lvlText w:val="%1"/>
      <w:lvlJc w:val="left"/>
      <w:pPr>
        <w:ind w:left="382" w:hanging="447"/>
      </w:pPr>
    </w:lvl>
    <w:lvl w:ilvl="1">
      <w:start w:val="1"/>
      <w:numFmt w:val="decimal"/>
      <w:lvlText w:val="%1.%2."/>
      <w:lvlJc w:val="left"/>
      <w:pPr>
        <w:ind w:left="382" w:hanging="447"/>
      </w:pPr>
      <w:rPr>
        <w:rFonts w:ascii="Times New Roman" w:hAnsi="Times New Roman" w:cs="Times New Roman"/>
        <w:b w:val="0"/>
        <w:bCs w:val="0"/>
        <w:w w:val="100"/>
        <w:sz w:val="24"/>
        <w:szCs w:val="24"/>
      </w:rPr>
    </w:lvl>
    <w:lvl w:ilvl="2">
      <w:numFmt w:val="bullet"/>
      <w:lvlText w:val="•"/>
      <w:lvlJc w:val="left"/>
      <w:pPr>
        <w:ind w:left="2389" w:hanging="447"/>
      </w:pPr>
    </w:lvl>
    <w:lvl w:ilvl="3">
      <w:numFmt w:val="bullet"/>
      <w:lvlText w:val="•"/>
      <w:lvlJc w:val="left"/>
      <w:pPr>
        <w:ind w:left="3393" w:hanging="447"/>
      </w:pPr>
    </w:lvl>
    <w:lvl w:ilvl="4">
      <w:numFmt w:val="bullet"/>
      <w:lvlText w:val="•"/>
      <w:lvlJc w:val="left"/>
      <w:pPr>
        <w:ind w:left="4398" w:hanging="447"/>
      </w:pPr>
    </w:lvl>
    <w:lvl w:ilvl="5">
      <w:numFmt w:val="bullet"/>
      <w:lvlText w:val="•"/>
      <w:lvlJc w:val="left"/>
      <w:pPr>
        <w:ind w:left="5403" w:hanging="447"/>
      </w:pPr>
    </w:lvl>
    <w:lvl w:ilvl="6">
      <w:numFmt w:val="bullet"/>
      <w:lvlText w:val="•"/>
      <w:lvlJc w:val="left"/>
      <w:pPr>
        <w:ind w:left="6407" w:hanging="447"/>
      </w:pPr>
    </w:lvl>
    <w:lvl w:ilvl="7">
      <w:numFmt w:val="bullet"/>
      <w:lvlText w:val="•"/>
      <w:lvlJc w:val="left"/>
      <w:pPr>
        <w:ind w:left="7412" w:hanging="447"/>
      </w:pPr>
    </w:lvl>
    <w:lvl w:ilvl="8">
      <w:numFmt w:val="bullet"/>
      <w:lvlText w:val="•"/>
      <w:lvlJc w:val="left"/>
      <w:pPr>
        <w:ind w:left="8417" w:hanging="447"/>
      </w:pPr>
    </w:lvl>
  </w:abstractNum>
  <w:abstractNum w:abstractNumId="21" w15:restartNumberingAfterBreak="0">
    <w:nsid w:val="00000417"/>
    <w:multiLevelType w:val="multilevel"/>
    <w:tmpl w:val="0000089A"/>
    <w:lvl w:ilvl="0">
      <w:start w:val="8"/>
      <w:numFmt w:val="decimal"/>
      <w:lvlText w:val="%1"/>
      <w:lvlJc w:val="left"/>
      <w:pPr>
        <w:ind w:left="382" w:hanging="437"/>
      </w:pPr>
    </w:lvl>
    <w:lvl w:ilvl="1">
      <w:start w:val="1"/>
      <w:numFmt w:val="decimal"/>
      <w:lvlText w:val="%1.%2."/>
      <w:lvlJc w:val="left"/>
      <w:pPr>
        <w:ind w:left="382" w:hanging="437"/>
      </w:pPr>
      <w:rPr>
        <w:rFonts w:ascii="Times New Roman" w:hAnsi="Times New Roman" w:cs="Times New Roman"/>
        <w:b w:val="0"/>
        <w:bCs w:val="0"/>
        <w:w w:val="100"/>
        <w:sz w:val="24"/>
        <w:szCs w:val="24"/>
      </w:rPr>
    </w:lvl>
    <w:lvl w:ilvl="2">
      <w:start w:val="1"/>
      <w:numFmt w:val="decimal"/>
      <w:lvlText w:val="%1.%2.%3."/>
      <w:lvlJc w:val="left"/>
      <w:pPr>
        <w:ind w:left="382" w:hanging="615"/>
      </w:pPr>
      <w:rPr>
        <w:rFonts w:ascii="Times New Roman" w:hAnsi="Times New Roman" w:cs="Times New Roman"/>
        <w:b w:val="0"/>
        <w:bCs w:val="0"/>
        <w:w w:val="100"/>
        <w:sz w:val="24"/>
        <w:szCs w:val="24"/>
      </w:rPr>
    </w:lvl>
    <w:lvl w:ilvl="3">
      <w:numFmt w:val="bullet"/>
      <w:lvlText w:val="•"/>
      <w:lvlJc w:val="left"/>
      <w:pPr>
        <w:ind w:left="3393" w:hanging="615"/>
      </w:pPr>
    </w:lvl>
    <w:lvl w:ilvl="4">
      <w:numFmt w:val="bullet"/>
      <w:lvlText w:val="•"/>
      <w:lvlJc w:val="left"/>
      <w:pPr>
        <w:ind w:left="4398" w:hanging="615"/>
      </w:pPr>
    </w:lvl>
    <w:lvl w:ilvl="5">
      <w:numFmt w:val="bullet"/>
      <w:lvlText w:val="•"/>
      <w:lvlJc w:val="left"/>
      <w:pPr>
        <w:ind w:left="5403" w:hanging="615"/>
      </w:pPr>
    </w:lvl>
    <w:lvl w:ilvl="6">
      <w:numFmt w:val="bullet"/>
      <w:lvlText w:val="•"/>
      <w:lvlJc w:val="left"/>
      <w:pPr>
        <w:ind w:left="6407" w:hanging="615"/>
      </w:pPr>
    </w:lvl>
    <w:lvl w:ilvl="7">
      <w:numFmt w:val="bullet"/>
      <w:lvlText w:val="•"/>
      <w:lvlJc w:val="left"/>
      <w:pPr>
        <w:ind w:left="7412" w:hanging="615"/>
      </w:pPr>
    </w:lvl>
    <w:lvl w:ilvl="8">
      <w:numFmt w:val="bullet"/>
      <w:lvlText w:val="•"/>
      <w:lvlJc w:val="left"/>
      <w:pPr>
        <w:ind w:left="8417" w:hanging="615"/>
      </w:pPr>
    </w:lvl>
  </w:abstractNum>
  <w:abstractNum w:abstractNumId="22" w15:restartNumberingAfterBreak="0">
    <w:nsid w:val="00000418"/>
    <w:multiLevelType w:val="multilevel"/>
    <w:tmpl w:val="0000089B"/>
    <w:lvl w:ilvl="0">
      <w:numFmt w:val="bullet"/>
      <w:lvlText w:val="-"/>
      <w:lvlJc w:val="left"/>
      <w:pPr>
        <w:ind w:left="382" w:hanging="161"/>
      </w:pPr>
      <w:rPr>
        <w:rFonts w:ascii="Times New Roman" w:hAnsi="Times New Roman" w:cs="Times New Roman"/>
        <w:b w:val="0"/>
        <w:bCs w:val="0"/>
        <w:i/>
        <w:iCs/>
        <w:w w:val="100"/>
        <w:sz w:val="22"/>
        <w:szCs w:val="22"/>
      </w:rPr>
    </w:lvl>
    <w:lvl w:ilvl="1">
      <w:numFmt w:val="bullet"/>
      <w:lvlText w:val="•"/>
      <w:lvlJc w:val="left"/>
      <w:pPr>
        <w:ind w:left="1384" w:hanging="161"/>
      </w:pPr>
    </w:lvl>
    <w:lvl w:ilvl="2">
      <w:numFmt w:val="bullet"/>
      <w:lvlText w:val="•"/>
      <w:lvlJc w:val="left"/>
      <w:pPr>
        <w:ind w:left="2389" w:hanging="161"/>
      </w:pPr>
    </w:lvl>
    <w:lvl w:ilvl="3">
      <w:numFmt w:val="bullet"/>
      <w:lvlText w:val="•"/>
      <w:lvlJc w:val="left"/>
      <w:pPr>
        <w:ind w:left="3393" w:hanging="161"/>
      </w:pPr>
    </w:lvl>
    <w:lvl w:ilvl="4">
      <w:numFmt w:val="bullet"/>
      <w:lvlText w:val="•"/>
      <w:lvlJc w:val="left"/>
      <w:pPr>
        <w:ind w:left="4398" w:hanging="161"/>
      </w:pPr>
    </w:lvl>
    <w:lvl w:ilvl="5">
      <w:numFmt w:val="bullet"/>
      <w:lvlText w:val="•"/>
      <w:lvlJc w:val="left"/>
      <w:pPr>
        <w:ind w:left="5403" w:hanging="161"/>
      </w:pPr>
    </w:lvl>
    <w:lvl w:ilvl="6">
      <w:numFmt w:val="bullet"/>
      <w:lvlText w:val="•"/>
      <w:lvlJc w:val="left"/>
      <w:pPr>
        <w:ind w:left="6407" w:hanging="161"/>
      </w:pPr>
    </w:lvl>
    <w:lvl w:ilvl="7">
      <w:numFmt w:val="bullet"/>
      <w:lvlText w:val="•"/>
      <w:lvlJc w:val="left"/>
      <w:pPr>
        <w:ind w:left="7412" w:hanging="161"/>
      </w:pPr>
    </w:lvl>
    <w:lvl w:ilvl="8">
      <w:numFmt w:val="bullet"/>
      <w:lvlText w:val="•"/>
      <w:lvlJc w:val="left"/>
      <w:pPr>
        <w:ind w:left="8417" w:hanging="161"/>
      </w:pPr>
    </w:lvl>
  </w:abstractNum>
  <w:num w:numId="1" w16cid:durableId="1224370409">
    <w:abstractNumId w:val="22"/>
  </w:num>
  <w:num w:numId="2" w16cid:durableId="1195584127">
    <w:abstractNumId w:val="21"/>
  </w:num>
  <w:num w:numId="3" w16cid:durableId="1137068653">
    <w:abstractNumId w:val="20"/>
  </w:num>
  <w:num w:numId="4" w16cid:durableId="278419039">
    <w:abstractNumId w:val="19"/>
  </w:num>
  <w:num w:numId="5" w16cid:durableId="1820032713">
    <w:abstractNumId w:val="18"/>
  </w:num>
  <w:num w:numId="6" w16cid:durableId="823087736">
    <w:abstractNumId w:val="17"/>
  </w:num>
  <w:num w:numId="7" w16cid:durableId="1717925202">
    <w:abstractNumId w:val="16"/>
  </w:num>
  <w:num w:numId="8" w16cid:durableId="979459493">
    <w:abstractNumId w:val="15"/>
  </w:num>
  <w:num w:numId="9" w16cid:durableId="1046373443">
    <w:abstractNumId w:val="14"/>
  </w:num>
  <w:num w:numId="10" w16cid:durableId="1504932622">
    <w:abstractNumId w:val="13"/>
  </w:num>
  <w:num w:numId="11" w16cid:durableId="810094068">
    <w:abstractNumId w:val="12"/>
  </w:num>
  <w:num w:numId="12" w16cid:durableId="1994335360">
    <w:abstractNumId w:val="11"/>
  </w:num>
  <w:num w:numId="13" w16cid:durableId="1807430098">
    <w:abstractNumId w:val="10"/>
  </w:num>
  <w:num w:numId="14" w16cid:durableId="381445715">
    <w:abstractNumId w:val="9"/>
  </w:num>
  <w:num w:numId="15" w16cid:durableId="1787430414">
    <w:abstractNumId w:val="8"/>
  </w:num>
  <w:num w:numId="16" w16cid:durableId="1431004266">
    <w:abstractNumId w:val="7"/>
  </w:num>
  <w:num w:numId="17" w16cid:durableId="644820871">
    <w:abstractNumId w:val="6"/>
  </w:num>
  <w:num w:numId="18" w16cid:durableId="1805807359">
    <w:abstractNumId w:val="5"/>
  </w:num>
  <w:num w:numId="19" w16cid:durableId="1106122993">
    <w:abstractNumId w:val="4"/>
  </w:num>
  <w:num w:numId="20" w16cid:durableId="321661655">
    <w:abstractNumId w:val="3"/>
  </w:num>
  <w:num w:numId="21" w16cid:durableId="36711280">
    <w:abstractNumId w:val="2"/>
  </w:num>
  <w:num w:numId="22" w16cid:durableId="641544222">
    <w:abstractNumId w:val="1"/>
  </w:num>
  <w:num w:numId="23" w16cid:durableId="82602154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proofState w:spelling="clean" w:grammar="clean"/>
  <w:defaultTabStop w:val="720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doNotCompress"/>
  <w:doNotValidateAgainstSchema/>
  <w:doNotDemarcateInvalidXml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doNotExpandShiftReturn/>
    <w:adjustLineHeightInTable/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D7177"/>
    <w:rsid w:val="00004102"/>
    <w:rsid w:val="00011016"/>
    <w:rsid w:val="00011473"/>
    <w:rsid w:val="00012D35"/>
    <w:rsid w:val="00030545"/>
    <w:rsid w:val="000400F9"/>
    <w:rsid w:val="00111951"/>
    <w:rsid w:val="00126F00"/>
    <w:rsid w:val="00131756"/>
    <w:rsid w:val="00197B65"/>
    <w:rsid w:val="002823ED"/>
    <w:rsid w:val="0035310C"/>
    <w:rsid w:val="00390EB3"/>
    <w:rsid w:val="003B6FCE"/>
    <w:rsid w:val="0045501E"/>
    <w:rsid w:val="004658F2"/>
    <w:rsid w:val="00482B49"/>
    <w:rsid w:val="005B61B8"/>
    <w:rsid w:val="005C208B"/>
    <w:rsid w:val="005D4C41"/>
    <w:rsid w:val="005D4F5F"/>
    <w:rsid w:val="00633880"/>
    <w:rsid w:val="00635540"/>
    <w:rsid w:val="006A354F"/>
    <w:rsid w:val="006E4BB7"/>
    <w:rsid w:val="0070577A"/>
    <w:rsid w:val="007343AC"/>
    <w:rsid w:val="00756AB8"/>
    <w:rsid w:val="00765A2B"/>
    <w:rsid w:val="007B2068"/>
    <w:rsid w:val="007D2FCF"/>
    <w:rsid w:val="00815CDB"/>
    <w:rsid w:val="00832877"/>
    <w:rsid w:val="008427AC"/>
    <w:rsid w:val="00891E45"/>
    <w:rsid w:val="008A08F9"/>
    <w:rsid w:val="008D7177"/>
    <w:rsid w:val="008E52D1"/>
    <w:rsid w:val="00901AE3"/>
    <w:rsid w:val="00914BF5"/>
    <w:rsid w:val="009544EE"/>
    <w:rsid w:val="0097193C"/>
    <w:rsid w:val="009731CE"/>
    <w:rsid w:val="009755B7"/>
    <w:rsid w:val="00983E24"/>
    <w:rsid w:val="009904BA"/>
    <w:rsid w:val="009F2F56"/>
    <w:rsid w:val="00A6098B"/>
    <w:rsid w:val="00AA34CB"/>
    <w:rsid w:val="00AC6393"/>
    <w:rsid w:val="00AF7C3A"/>
    <w:rsid w:val="00B53E1C"/>
    <w:rsid w:val="00BB0BA0"/>
    <w:rsid w:val="00BB2A06"/>
    <w:rsid w:val="00BC431F"/>
    <w:rsid w:val="00BC49A9"/>
    <w:rsid w:val="00BF173A"/>
    <w:rsid w:val="00C45B8C"/>
    <w:rsid w:val="00C935E1"/>
    <w:rsid w:val="00D11B8F"/>
    <w:rsid w:val="00DD72D4"/>
    <w:rsid w:val="00E00DE4"/>
    <w:rsid w:val="00E20AB6"/>
    <w:rsid w:val="00E93580"/>
    <w:rsid w:val="00EB4667"/>
    <w:rsid w:val="00EE3453"/>
    <w:rsid w:val="00F177AE"/>
    <w:rsid w:val="00F45AA9"/>
    <w:rsid w:val="00F50B2F"/>
    <w:rsid w:val="00F71D63"/>
    <w:rsid w:val="00FB1AE9"/>
    <w:rsid w:val="00FE3F15"/>
    <w:rsid w:val="00FF22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1722C553"/>
  <w14:defaultImageDpi w14:val="0"/>
  <w15:docId w15:val="{0C498203-C4E0-478F-B18C-E8F02E939F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Times New Roman" w:hAnsi="Calibri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1" w:qFormat="1"/>
    <w:lsdException w:name="heading 1" w:uiPriority="1" w:qFormat="1"/>
    <w:lsdException w:name="heading 2" w:uiPriority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uiPriority w:val="1"/>
    <w:qFormat/>
    <w:pPr>
      <w:widowControl w:val="0"/>
      <w:autoSpaceDE w:val="0"/>
      <w:autoSpaceDN w:val="0"/>
      <w:adjustRightInd w:val="0"/>
    </w:pPr>
    <w:rPr>
      <w:rFonts w:ascii="Times New Roman" w:hAnsi="Times New Roman"/>
      <w:sz w:val="22"/>
      <w:szCs w:val="22"/>
    </w:rPr>
  </w:style>
  <w:style w:type="paragraph" w:styleId="1">
    <w:name w:val="heading 1"/>
    <w:basedOn w:val="a"/>
    <w:next w:val="a"/>
    <w:link w:val="10"/>
    <w:uiPriority w:val="1"/>
    <w:qFormat/>
    <w:pPr>
      <w:ind w:left="382"/>
      <w:outlineLvl w:val="0"/>
    </w:pPr>
    <w:rPr>
      <w:b/>
      <w:bCs/>
      <w:sz w:val="28"/>
      <w:szCs w:val="28"/>
    </w:rPr>
  </w:style>
  <w:style w:type="paragraph" w:styleId="2">
    <w:name w:val="heading 2"/>
    <w:basedOn w:val="a"/>
    <w:next w:val="a"/>
    <w:link w:val="20"/>
    <w:uiPriority w:val="1"/>
    <w:qFormat/>
    <w:pPr>
      <w:ind w:left="382"/>
      <w:outlineLvl w:val="1"/>
    </w:pPr>
    <w:rPr>
      <w:b/>
      <w:bCs/>
      <w:sz w:val="24"/>
      <w:szCs w:val="24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link w:val="a4"/>
    <w:uiPriority w:val="1"/>
    <w:qFormat/>
    <w:rPr>
      <w:sz w:val="24"/>
      <w:szCs w:val="24"/>
    </w:rPr>
  </w:style>
  <w:style w:type="character" w:customStyle="1" w:styleId="a4">
    <w:name w:val="Основной текст Знак"/>
    <w:link w:val="a3"/>
    <w:uiPriority w:val="99"/>
    <w:semiHidden/>
    <w:rPr>
      <w:rFonts w:ascii="Times New Roman" w:hAnsi="Times New Roman" w:cs="Times New Roman"/>
    </w:rPr>
  </w:style>
  <w:style w:type="character" w:customStyle="1" w:styleId="10">
    <w:name w:val="Заголовок 1 Знак"/>
    <w:link w:val="1"/>
    <w:uiPriority w:val="9"/>
    <w:rPr>
      <w:rFonts w:ascii="Calibri Light" w:eastAsia="Times New Roman" w:hAnsi="Calibri Light" w:cs="Times New Roman"/>
      <w:b/>
      <w:bCs/>
      <w:kern w:val="32"/>
      <w:sz w:val="32"/>
      <w:szCs w:val="32"/>
    </w:rPr>
  </w:style>
  <w:style w:type="character" w:customStyle="1" w:styleId="20">
    <w:name w:val="Заголовок 2 Знак"/>
    <w:link w:val="2"/>
    <w:uiPriority w:val="9"/>
    <w:semiHidden/>
    <w:rPr>
      <w:rFonts w:ascii="Calibri Light" w:eastAsia="Times New Roman" w:hAnsi="Calibri Light" w:cs="Times New Roman"/>
      <w:b/>
      <w:bCs/>
      <w:i/>
      <w:iCs/>
      <w:sz w:val="28"/>
      <w:szCs w:val="28"/>
    </w:rPr>
  </w:style>
  <w:style w:type="paragraph" w:styleId="a5">
    <w:name w:val="List Paragraph"/>
    <w:basedOn w:val="a"/>
    <w:uiPriority w:val="1"/>
    <w:qFormat/>
    <w:pPr>
      <w:ind w:left="382" w:firstLine="707"/>
      <w:jc w:val="both"/>
    </w:pPr>
    <w:rPr>
      <w:sz w:val="24"/>
      <w:szCs w:val="24"/>
    </w:rPr>
  </w:style>
  <w:style w:type="paragraph" w:customStyle="1" w:styleId="TableParagraph">
    <w:name w:val="Table Paragraph"/>
    <w:basedOn w:val="a"/>
    <w:uiPriority w:val="1"/>
    <w:qFormat/>
    <w:rPr>
      <w:sz w:val="24"/>
      <w:szCs w:val="24"/>
    </w:rPr>
  </w:style>
  <w:style w:type="paragraph" w:styleId="a6">
    <w:name w:val="header"/>
    <w:basedOn w:val="a"/>
    <w:link w:val="a7"/>
    <w:uiPriority w:val="99"/>
    <w:unhideWhenUsed/>
    <w:rsid w:val="008D7177"/>
    <w:pPr>
      <w:tabs>
        <w:tab w:val="center" w:pos="4677"/>
        <w:tab w:val="right" w:pos="9355"/>
      </w:tabs>
    </w:pPr>
  </w:style>
  <w:style w:type="character" w:customStyle="1" w:styleId="a7">
    <w:name w:val="Верхний колонтитул Знак"/>
    <w:link w:val="a6"/>
    <w:uiPriority w:val="99"/>
    <w:rsid w:val="008D7177"/>
    <w:rPr>
      <w:rFonts w:ascii="Times New Roman" w:hAnsi="Times New Roman" w:cs="Times New Roman"/>
    </w:rPr>
  </w:style>
  <w:style w:type="paragraph" w:styleId="a8">
    <w:name w:val="footer"/>
    <w:basedOn w:val="a"/>
    <w:link w:val="a9"/>
    <w:uiPriority w:val="99"/>
    <w:unhideWhenUsed/>
    <w:rsid w:val="008D7177"/>
    <w:pPr>
      <w:tabs>
        <w:tab w:val="center" w:pos="4677"/>
        <w:tab w:val="right" w:pos="9355"/>
      </w:tabs>
    </w:pPr>
  </w:style>
  <w:style w:type="character" w:customStyle="1" w:styleId="a9">
    <w:name w:val="Нижний колонтитул Знак"/>
    <w:link w:val="a8"/>
    <w:uiPriority w:val="99"/>
    <w:rsid w:val="008D7177"/>
    <w:rPr>
      <w:rFonts w:ascii="Times New Roman" w:hAnsi="Times New Roman" w:cs="Times New Roman"/>
    </w:rPr>
  </w:style>
  <w:style w:type="character" w:styleId="aa">
    <w:name w:val="annotation reference"/>
    <w:basedOn w:val="a0"/>
    <w:uiPriority w:val="99"/>
    <w:semiHidden/>
    <w:unhideWhenUsed/>
    <w:rsid w:val="0035310C"/>
    <w:rPr>
      <w:sz w:val="16"/>
      <w:szCs w:val="16"/>
    </w:rPr>
  </w:style>
  <w:style w:type="paragraph" w:styleId="ab">
    <w:name w:val="annotation text"/>
    <w:basedOn w:val="a"/>
    <w:link w:val="ac"/>
    <w:uiPriority w:val="99"/>
    <w:semiHidden/>
    <w:unhideWhenUsed/>
    <w:rsid w:val="0035310C"/>
    <w:rPr>
      <w:sz w:val="20"/>
      <w:szCs w:val="20"/>
    </w:rPr>
  </w:style>
  <w:style w:type="character" w:customStyle="1" w:styleId="ac">
    <w:name w:val="Текст примечания Знак"/>
    <w:basedOn w:val="a0"/>
    <w:link w:val="ab"/>
    <w:uiPriority w:val="99"/>
    <w:semiHidden/>
    <w:rsid w:val="0035310C"/>
    <w:rPr>
      <w:rFonts w:ascii="Times New Roman" w:hAnsi="Times New Roman"/>
    </w:rPr>
  </w:style>
  <w:style w:type="paragraph" w:styleId="ad">
    <w:name w:val="annotation subject"/>
    <w:basedOn w:val="ab"/>
    <w:next w:val="ab"/>
    <w:link w:val="ae"/>
    <w:uiPriority w:val="99"/>
    <w:semiHidden/>
    <w:unhideWhenUsed/>
    <w:rsid w:val="0035310C"/>
    <w:rPr>
      <w:b/>
      <w:bCs/>
    </w:rPr>
  </w:style>
  <w:style w:type="character" w:customStyle="1" w:styleId="ae">
    <w:name w:val="Тема примечания Знак"/>
    <w:basedOn w:val="ac"/>
    <w:link w:val="ad"/>
    <w:uiPriority w:val="99"/>
    <w:semiHidden/>
    <w:rsid w:val="0035310C"/>
    <w:rPr>
      <w:rFonts w:ascii="Times New Roman" w:hAnsi="Times New Roman"/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  <w:pixelsPerInch w:val="12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222</Words>
  <Characters>1268</Characters>
  <Application>Microsoft Office Word</Application>
  <DocSecurity>0</DocSecurity>
  <Lines>10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Georgy Antonov</cp:lastModifiedBy>
  <cp:revision>2</cp:revision>
  <dcterms:created xsi:type="dcterms:W3CDTF">2026-06-24T18:18:00Z</dcterms:created>
  <dcterms:modified xsi:type="dcterms:W3CDTF">2026-06-24T18:18:00Z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or">
    <vt:lpwstr>Microsoft® Office Word 2007</vt:lpwstr>
  </property>
</Properties>
</file>