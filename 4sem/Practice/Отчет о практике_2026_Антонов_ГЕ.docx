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FE9B" w14:textId="77777777" w:rsidR="00AA32C6" w:rsidRDefault="00AA32C6" w:rsidP="00AA32C6">
      <w:pPr>
        <w:pStyle w:val="a3"/>
        <w:kinsoku w:val="0"/>
        <w:overflowPunct w:val="0"/>
        <w:ind w:left="382" w:right="970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7972531A" w14:textId="77777777" w:rsidR="00AA32C6" w:rsidRDefault="00AA32C6" w:rsidP="00AA32C6">
      <w:pPr>
        <w:pStyle w:val="a3"/>
        <w:kinsoku w:val="0"/>
        <w:overflowPunct w:val="0"/>
        <w:spacing w:before="6"/>
        <w:ind w:left="382" w:right="977"/>
        <w:jc w:val="center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«</w:t>
      </w:r>
      <w:r>
        <w:rPr>
          <w:b/>
          <w:bCs/>
          <w:sz w:val="20"/>
          <w:szCs w:val="20"/>
        </w:rPr>
        <w:t>САНКТ-ПЕТЕРБУРГСКИЙ ПОЛИТЕХНИЧЕСКИЙ УНИВЕРСИТЕТ ПЕТРА ВЕЛИКОГО»</w:t>
      </w:r>
    </w:p>
    <w:p w14:paraId="31EB01A2" w14:textId="77777777" w:rsidR="00AA32C6" w:rsidRDefault="00AA32C6" w:rsidP="00AA32C6">
      <w:pPr>
        <w:pStyle w:val="a3"/>
        <w:kinsoku w:val="0"/>
        <w:overflowPunct w:val="0"/>
        <w:spacing w:before="1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Институт компьютерных наук и кибербезопасности</w:t>
      </w:r>
    </w:p>
    <w:p w14:paraId="1FAA80FD" w14:textId="77777777" w:rsidR="00AA32C6" w:rsidRDefault="00AA32C6" w:rsidP="00AA32C6">
      <w:pPr>
        <w:pStyle w:val="a3"/>
        <w:kinsoku w:val="0"/>
        <w:overflowPunct w:val="0"/>
        <w:spacing w:before="1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Высшая школа кибербезопасности</w:t>
      </w:r>
    </w:p>
    <w:p w14:paraId="6B233B48" w14:textId="77777777" w:rsidR="00AA32C6" w:rsidRDefault="00AA32C6" w:rsidP="00AA32C6">
      <w:pPr>
        <w:pStyle w:val="a3"/>
        <w:kinsoku w:val="0"/>
        <w:overflowPunct w:val="0"/>
        <w:spacing w:before="7"/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0" allowOverlap="1" wp14:anchorId="1A5BE20E" wp14:editId="51FBEE0E">
                <wp:simplePos x="0" y="0"/>
                <wp:positionH relativeFrom="page">
                  <wp:posOffset>1012190</wp:posOffset>
                </wp:positionH>
                <wp:positionV relativeFrom="paragraph">
                  <wp:posOffset>29210</wp:posOffset>
                </wp:positionV>
                <wp:extent cx="5935345" cy="0"/>
                <wp:effectExtent l="0" t="0" r="0" b="0"/>
                <wp:wrapTopAndBottom/>
                <wp:docPr id="5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5345" cy="0"/>
                        </a:xfrm>
                        <a:custGeom>
                          <a:avLst/>
                          <a:gdLst>
                            <a:gd name="T0" fmla="*/ 0 w 9347"/>
                            <a:gd name="T1" fmla="*/ 0 h 20"/>
                            <a:gd name="T2" fmla="*/ 9347 w 934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47" h="20">
                              <a:moveTo>
                                <a:pt x="0" y="0"/>
                              </a:moveTo>
                              <a:lnTo>
                                <a:pt x="934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4CBFE" id="Freeform 27" o:spid="_x0000_s1026" style="position:absolute;margin-left:79.7pt;margin-top:2.3pt;width:467.35pt;height:0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" o:allowincell="f" path="m,l9347,e" filled="f" strokeweight=".48pt">
                <v:path arrowok="t" o:connecttype="custom" o:connectlocs="0,0;5935345,0" o:connectangles="0,0"/>
                <w10:wrap type="topAndBottom" anchorx="page"/>
              </v:shape>
            </w:pict>
          </mc:Fallback>
        </mc:AlternateContent>
      </w:r>
    </w:p>
    <w:p w14:paraId="41A61D09" w14:textId="77777777" w:rsidR="00AA32C6" w:rsidRDefault="00AA32C6" w:rsidP="00AA32C6">
      <w:pPr>
        <w:pStyle w:val="2"/>
        <w:tabs>
          <w:tab w:val="left" w:pos="5467"/>
        </w:tabs>
        <w:kinsoku w:val="0"/>
        <w:overflowPunct w:val="0"/>
        <w:spacing w:before="90" w:line="274" w:lineRule="exact"/>
        <w:ind w:right="22"/>
        <w:jc w:val="center"/>
      </w:pPr>
    </w:p>
    <w:p w14:paraId="5D5F074F" w14:textId="77777777" w:rsidR="00AA32C6" w:rsidRDefault="00AA32C6" w:rsidP="00AA32C6"/>
    <w:p w14:paraId="21A837A5" w14:textId="77777777" w:rsidR="00AA32C6" w:rsidRPr="00A12611" w:rsidRDefault="00AA32C6" w:rsidP="00AA32C6"/>
    <w:p w14:paraId="4D6B7587" w14:textId="77777777" w:rsidR="00AA32C6" w:rsidRDefault="00AA32C6" w:rsidP="00AA32C6">
      <w:pPr>
        <w:pStyle w:val="2"/>
        <w:tabs>
          <w:tab w:val="left" w:pos="5467"/>
        </w:tabs>
        <w:kinsoku w:val="0"/>
        <w:overflowPunct w:val="0"/>
        <w:spacing w:before="90" w:line="274" w:lineRule="exact"/>
        <w:ind w:right="22"/>
        <w:jc w:val="center"/>
      </w:pPr>
    </w:p>
    <w:p w14:paraId="2E88ABEA" w14:textId="77777777" w:rsidR="00AA32C6" w:rsidRPr="00FB13AA" w:rsidRDefault="00AA32C6" w:rsidP="00AA32C6">
      <w:pPr>
        <w:pStyle w:val="2"/>
        <w:tabs>
          <w:tab w:val="left" w:pos="5467"/>
        </w:tabs>
        <w:kinsoku w:val="0"/>
        <w:overflowPunct w:val="0"/>
        <w:spacing w:before="90" w:line="274" w:lineRule="exact"/>
        <w:ind w:right="22"/>
        <w:jc w:val="center"/>
      </w:pPr>
      <w:r w:rsidRPr="00FB13AA">
        <w:t>Отчет</w:t>
      </w:r>
      <w:r w:rsidRPr="00FB13AA">
        <w:rPr>
          <w:spacing w:val="-1"/>
        </w:rPr>
        <w:t xml:space="preserve"> </w:t>
      </w:r>
      <w:r w:rsidRPr="00FB13AA">
        <w:t>о</w:t>
      </w:r>
      <w:r w:rsidRPr="00FB13AA">
        <w:rPr>
          <w:spacing w:val="-4"/>
        </w:rPr>
        <w:t xml:space="preserve"> </w:t>
      </w:r>
      <w:r w:rsidRPr="00FB13AA">
        <w:t>прохождении</w:t>
      </w:r>
      <w:r w:rsidRPr="00FB13AA">
        <w:rPr>
          <w:u w:color="000000"/>
        </w:rPr>
        <w:t xml:space="preserve"> </w:t>
      </w:r>
      <w:r>
        <w:rPr>
          <w:u w:color="000000"/>
        </w:rPr>
        <w:t xml:space="preserve">учебной (ознакомительной) </w:t>
      </w:r>
      <w:r w:rsidRPr="00FB13AA">
        <w:t>практики</w:t>
      </w:r>
    </w:p>
    <w:p w14:paraId="4C37EAC0" w14:textId="77777777" w:rsidR="00AA32C6" w:rsidRPr="00FB13AA" w:rsidRDefault="00AA32C6" w:rsidP="00AA32C6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1835B12D" w14:textId="6A1C650A" w:rsidR="00AA32C6" w:rsidRPr="00FB13AA" w:rsidRDefault="00AA32C6" w:rsidP="00AA32C6">
      <w:pPr>
        <w:pStyle w:val="a3"/>
        <w:kinsoku w:val="0"/>
        <w:overflowPunct w:val="0"/>
        <w:jc w:val="center"/>
        <w:rPr>
          <w:sz w:val="22"/>
          <w:szCs w:val="22"/>
        </w:rPr>
      </w:pPr>
      <w:r w:rsidRPr="000E0C78">
        <w:rPr>
          <w:noProof/>
          <w:sz w:val="36"/>
          <w:szCs w:val="36"/>
          <w:highlight w:val="yellow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48E8670D" wp14:editId="16C64101">
                <wp:simplePos x="0" y="0"/>
                <wp:positionH relativeFrom="page">
                  <wp:posOffset>1002665</wp:posOffset>
                </wp:positionH>
                <wp:positionV relativeFrom="paragraph">
                  <wp:posOffset>152400</wp:posOffset>
                </wp:positionV>
                <wp:extent cx="5944235" cy="0"/>
                <wp:effectExtent l="0" t="0" r="0" b="0"/>
                <wp:wrapTopAndBottom/>
                <wp:docPr id="13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E281E" id="Freeform 36" o:spid="_x0000_s1026" style="position:absolute;margin-left:78.95pt;margin-top:12pt;width:468.05pt;height:0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8159EF">
        <w:rPr>
          <w:sz w:val="22"/>
          <w:szCs w:val="22"/>
        </w:rPr>
        <w:t>Антонов Георгий Евгньевич</w:t>
      </w:r>
    </w:p>
    <w:p w14:paraId="5EDAD4A0" w14:textId="77777777" w:rsidR="00AA32C6" w:rsidRPr="00FB13AA" w:rsidRDefault="00AA32C6" w:rsidP="00AA32C6">
      <w:pPr>
        <w:pStyle w:val="a3"/>
        <w:kinsoku w:val="0"/>
        <w:overflowPunct w:val="0"/>
        <w:spacing w:line="194" w:lineRule="exact"/>
        <w:ind w:left="382" w:right="521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(Ф.И.О. обучающегося)</w:t>
      </w:r>
    </w:p>
    <w:p w14:paraId="0C1BF0B2" w14:textId="77777777" w:rsidR="00AA32C6" w:rsidRPr="00FB13AA" w:rsidRDefault="00AA32C6" w:rsidP="00AA32C6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26ED85BA" w14:textId="2980DDEA" w:rsidR="00AA32C6" w:rsidRPr="00FB13AA" w:rsidRDefault="00AA32C6" w:rsidP="00AA32C6">
      <w:pPr>
        <w:pStyle w:val="a3"/>
        <w:kinsoku w:val="0"/>
        <w:overflowPunct w:val="0"/>
        <w:jc w:val="center"/>
        <w:rPr>
          <w:sz w:val="22"/>
          <w:szCs w:val="22"/>
        </w:rPr>
      </w:pPr>
      <w:r w:rsidRPr="00D10112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60288" behindDoc="0" locked="0" layoutInCell="0" allowOverlap="1" wp14:anchorId="4EB890B0" wp14:editId="19939B2A">
                <wp:simplePos x="0" y="0"/>
                <wp:positionH relativeFrom="page">
                  <wp:posOffset>1002665</wp:posOffset>
                </wp:positionH>
                <wp:positionV relativeFrom="paragraph">
                  <wp:posOffset>153670</wp:posOffset>
                </wp:positionV>
                <wp:extent cx="5944235" cy="0"/>
                <wp:effectExtent l="0" t="0" r="0" b="0"/>
                <wp:wrapTopAndBottom/>
                <wp:docPr id="12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1C9E4" id="Freeform 37" o:spid="_x0000_s1026" style="position:absolute;margin-left:78.95pt;margin-top:12.1pt;width:468.05pt;height:0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8159EF">
        <w:rPr>
          <w:sz w:val="22"/>
          <w:szCs w:val="22"/>
        </w:rPr>
        <w:t>2 курс, 5151001/40001</w:t>
      </w:r>
    </w:p>
    <w:p w14:paraId="012FF8BB" w14:textId="77777777" w:rsidR="00AA32C6" w:rsidRPr="00FB13AA" w:rsidRDefault="00AA32C6" w:rsidP="00AA32C6">
      <w:pPr>
        <w:pStyle w:val="a3"/>
        <w:kinsoku w:val="0"/>
        <w:overflowPunct w:val="0"/>
        <w:spacing w:line="194" w:lineRule="exact"/>
        <w:ind w:left="382" w:right="407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(номер курса обучения и учебной группы)</w:t>
      </w:r>
    </w:p>
    <w:p w14:paraId="2865CE57" w14:textId="77777777" w:rsidR="00AA32C6" w:rsidRPr="00FB13AA" w:rsidRDefault="00AA32C6" w:rsidP="00AA32C6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64A9A01E" w14:textId="353E1776" w:rsidR="00AA32C6" w:rsidRPr="00FB13AA" w:rsidRDefault="00AA32C6" w:rsidP="00AA32C6">
      <w:pPr>
        <w:pStyle w:val="a3"/>
        <w:kinsoku w:val="0"/>
        <w:overflowPunct w:val="0"/>
        <w:spacing w:before="3"/>
        <w:jc w:val="center"/>
        <w:rPr>
          <w:sz w:val="22"/>
          <w:szCs w:val="22"/>
        </w:rPr>
      </w:pPr>
      <w:r w:rsidRPr="00B91908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EB44AF6" wp14:editId="75AC9BC0">
                <wp:simplePos x="0" y="0"/>
                <wp:positionH relativeFrom="page">
                  <wp:posOffset>1002665</wp:posOffset>
                </wp:positionH>
                <wp:positionV relativeFrom="paragraph">
                  <wp:posOffset>153670</wp:posOffset>
                </wp:positionV>
                <wp:extent cx="5944235" cy="0"/>
                <wp:effectExtent l="0" t="0" r="0" b="0"/>
                <wp:wrapTopAndBottom/>
                <wp:docPr id="1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48D3A" id="Freeform 38" o:spid="_x0000_s1026" style="position:absolute;margin-left:78.95pt;margin-top:12.1pt;width:468.05pt;height:0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" o:allowincell="f" path="m,l9362,e" filled="f" strokeweight=".48pt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8159EF">
        <w:rPr>
          <w:sz w:val="22"/>
          <w:szCs w:val="22"/>
        </w:rPr>
        <w:t>10.05.01 Компьютерная безопасность</w:t>
      </w:r>
    </w:p>
    <w:p w14:paraId="5A70934C" w14:textId="77777777" w:rsidR="00AA32C6" w:rsidRPr="00FB13AA" w:rsidRDefault="00AA32C6" w:rsidP="00AA32C6">
      <w:pPr>
        <w:pStyle w:val="a3"/>
        <w:kinsoku w:val="0"/>
        <w:overflowPunct w:val="0"/>
        <w:spacing w:line="194" w:lineRule="exact"/>
        <w:ind w:left="382" w:right="408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(направление подготовки (код и наименование)</w:t>
      </w:r>
    </w:p>
    <w:p w14:paraId="2BCFBE73" w14:textId="77777777" w:rsidR="00AA32C6" w:rsidRPr="00FB13AA" w:rsidRDefault="00AA32C6" w:rsidP="00AA32C6">
      <w:pPr>
        <w:pStyle w:val="a3"/>
        <w:kinsoku w:val="0"/>
        <w:overflowPunct w:val="0"/>
        <w:spacing w:before="1"/>
        <w:rPr>
          <w:i/>
          <w:iCs/>
          <w:sz w:val="20"/>
          <w:szCs w:val="20"/>
        </w:rPr>
      </w:pPr>
    </w:p>
    <w:p w14:paraId="5BCA1492" w14:textId="6024F4DD" w:rsidR="00AA32C6" w:rsidRPr="004B26DB" w:rsidRDefault="00AA32C6" w:rsidP="00AA32C6">
      <w:pPr>
        <w:pStyle w:val="2"/>
        <w:kinsoku w:val="0"/>
        <w:overflowPunct w:val="0"/>
        <w:spacing w:before="1" w:after="3"/>
        <w:rPr>
          <w:sz w:val="22"/>
          <w:szCs w:val="22"/>
        </w:rPr>
      </w:pPr>
      <w:r w:rsidRPr="00066F5B">
        <w:t xml:space="preserve">Место прохождения практики: </w:t>
      </w:r>
      <w:r w:rsidR="00C5769F">
        <w:rPr>
          <w:b w:val="0"/>
          <w:bCs w:val="0"/>
          <w:sz w:val="22"/>
          <w:szCs w:val="22"/>
        </w:rPr>
        <w:t>ПАО «Россети Ленэнерго»,</w:t>
      </w:r>
    </w:p>
    <w:p w14:paraId="72841A39" w14:textId="77777777" w:rsidR="00AA32C6" w:rsidRPr="00066F5B" w:rsidRDefault="00AA32C6" w:rsidP="00AA32C6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 w:rsidRPr="00066F5B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9E01387" wp14:editId="245A08C6">
                <wp:extent cx="5944870" cy="12700"/>
                <wp:effectExtent l="8890" t="8890" r="8890" b="0"/>
                <wp:docPr id="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12700"/>
                          <a:chOff x="0" y="0"/>
                          <a:chExt cx="9362" cy="20"/>
                        </a:xfrm>
                      </wpg:grpSpPr>
                      <wps:wsp>
                        <wps:cNvPr id="10" name="Freeform 40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9362" cy="20"/>
                          </a:xfrm>
                          <a:custGeom>
                            <a:avLst/>
                            <a:gdLst>
                              <a:gd name="T0" fmla="*/ 0 w 9362"/>
                              <a:gd name="T1" fmla="*/ 0 h 20"/>
                              <a:gd name="T2" fmla="*/ 9361 w 9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2" h="20">
                                <a:moveTo>
                                  <a:pt x="0" y="0"/>
                                </a:moveTo>
                                <a:lnTo>
                                  <a:pt x="9361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C5C7B7" id="Group 39" o:spid="_x0000_s1026" style="width:468.1pt;height:1pt;mso-position-horizontal-relative:char;mso-position-vertical-relative:line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">
                <v:shape id="Freeform 40" o:spid="_x0000_s1027" style="position:absolute;top:4;width:9362;height:20;visibility:visible;mso-wrap-style:square;v-text-anchor:top" coordsize="936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" path="m,l9361,e" filled="f" strokeweight=".48pt">
                  <v:path arrowok="t" o:connecttype="custom" o:connectlocs="0,0;9361,0" o:connectangles="0,0"/>
                </v:shape>
                <w10:anchorlock/>
              </v:group>
            </w:pict>
          </mc:Fallback>
        </mc:AlternateContent>
      </w:r>
    </w:p>
    <w:p w14:paraId="50EF0035" w14:textId="77777777" w:rsidR="00AA32C6" w:rsidRPr="00066F5B" w:rsidRDefault="00AA32C6" w:rsidP="00AA32C6">
      <w:pPr>
        <w:pStyle w:val="a3"/>
        <w:kinsoku w:val="0"/>
        <w:overflowPunct w:val="0"/>
        <w:ind w:left="327" w:right="351"/>
        <w:jc w:val="center"/>
        <w:rPr>
          <w:i/>
          <w:iCs/>
          <w:sz w:val="20"/>
          <w:szCs w:val="20"/>
        </w:rPr>
      </w:pPr>
      <w:r w:rsidRPr="00066F5B">
        <w:rPr>
          <w:i/>
          <w:iCs/>
          <w:sz w:val="20"/>
          <w:szCs w:val="20"/>
        </w:rPr>
        <w:t>(указывается наименование профильной организации или наименование структурного подразделения</w:t>
      </w:r>
    </w:p>
    <w:p w14:paraId="7BE7C2B3" w14:textId="77777777" w:rsidR="00AA32C6" w:rsidRPr="00066F5B" w:rsidRDefault="00AA32C6" w:rsidP="00AA32C6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052537E1" w14:textId="78DCFB76" w:rsidR="00AA32C6" w:rsidRPr="00066F5B" w:rsidRDefault="00AA32C6" w:rsidP="00AA32C6">
      <w:pPr>
        <w:pStyle w:val="a3"/>
        <w:kinsoku w:val="0"/>
        <w:overflowPunct w:val="0"/>
        <w:spacing w:before="3"/>
        <w:ind w:firstLine="327"/>
        <w:jc w:val="center"/>
        <w:rPr>
          <w:i/>
          <w:iCs/>
          <w:sz w:val="17"/>
          <w:szCs w:val="17"/>
        </w:rPr>
      </w:pPr>
      <w:r w:rsidRPr="00D769A9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2D0F489B" wp14:editId="3E613062">
                <wp:simplePos x="0" y="0"/>
                <wp:positionH relativeFrom="page">
                  <wp:posOffset>1002665</wp:posOffset>
                </wp:positionH>
                <wp:positionV relativeFrom="paragraph">
                  <wp:posOffset>153670</wp:posOffset>
                </wp:positionV>
                <wp:extent cx="5944235" cy="0"/>
                <wp:effectExtent l="0" t="0" r="0" b="0"/>
                <wp:wrapTopAndBottom/>
                <wp:docPr id="8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DE04F" id="Freeform 41" o:spid="_x0000_s1026" style="position:absolute;margin-left:78.95pt;margin-top:12.1pt;width:468.05pt;height:0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" o:allowincell="f" path="m,l9362,e" filled="f" strokeweight=".48pt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C5769F">
        <w:rPr>
          <w:sz w:val="22"/>
          <w:szCs w:val="22"/>
        </w:rPr>
        <w:t>г. Санкт-Петербург, Гакелевская, 21</w:t>
      </w:r>
    </w:p>
    <w:p w14:paraId="7FDD671C" w14:textId="77777777" w:rsidR="00AA32C6" w:rsidRPr="00FB13AA" w:rsidRDefault="00AA32C6" w:rsidP="00AA32C6">
      <w:pPr>
        <w:pStyle w:val="a3"/>
        <w:kinsoku w:val="0"/>
        <w:overflowPunct w:val="0"/>
        <w:spacing w:line="194" w:lineRule="exact"/>
        <w:ind w:left="382" w:right="407"/>
        <w:jc w:val="center"/>
        <w:rPr>
          <w:i/>
          <w:iCs/>
          <w:sz w:val="20"/>
          <w:szCs w:val="20"/>
        </w:rPr>
      </w:pPr>
      <w:r w:rsidRPr="00066F5B">
        <w:rPr>
          <w:i/>
          <w:iCs/>
          <w:sz w:val="20"/>
          <w:szCs w:val="20"/>
        </w:rPr>
        <w:t>ФГАОУ ВО «СПбПУ», фактический адрес)</w:t>
      </w:r>
    </w:p>
    <w:p w14:paraId="6BC99C19" w14:textId="77777777" w:rsidR="00AA32C6" w:rsidRPr="00FB13AA" w:rsidRDefault="00AA32C6" w:rsidP="00AA32C6">
      <w:pPr>
        <w:pStyle w:val="a3"/>
        <w:kinsoku w:val="0"/>
        <w:overflowPunct w:val="0"/>
        <w:spacing w:before="4"/>
        <w:rPr>
          <w:i/>
          <w:iCs/>
          <w:sz w:val="20"/>
          <w:szCs w:val="20"/>
        </w:rPr>
      </w:pPr>
    </w:p>
    <w:p w14:paraId="30765FE6" w14:textId="77777777" w:rsidR="00AA32C6" w:rsidRPr="00FB13AA" w:rsidRDefault="00AA32C6" w:rsidP="00AA32C6">
      <w:pPr>
        <w:pStyle w:val="2"/>
        <w:tabs>
          <w:tab w:val="left" w:pos="7215"/>
        </w:tabs>
        <w:kinsoku w:val="0"/>
        <w:overflowPunct w:val="0"/>
        <w:spacing w:line="448" w:lineRule="auto"/>
        <w:ind w:right="1641" w:hanging="123"/>
      </w:pPr>
      <w:r w:rsidRPr="00FB13AA">
        <w:rPr>
          <w:b w:val="0"/>
          <w:bCs w:val="0"/>
          <w:u w:val="single" w:color="000000"/>
        </w:rPr>
        <w:t xml:space="preserve"> </w:t>
      </w:r>
      <w:r w:rsidRPr="00FB13AA">
        <w:rPr>
          <w:b w:val="0"/>
          <w:bCs w:val="0"/>
          <w:spacing w:val="2"/>
          <w:u w:val="single" w:color="000000"/>
        </w:rPr>
        <w:t xml:space="preserve"> </w:t>
      </w:r>
      <w:r w:rsidRPr="00FB13AA">
        <w:rPr>
          <w:u w:val="single" w:color="000000"/>
        </w:rPr>
        <w:t>Сроки</w:t>
      </w:r>
      <w:r w:rsidRPr="00FB13AA">
        <w:rPr>
          <w:spacing w:val="-7"/>
          <w:u w:val="single" w:color="000000"/>
        </w:rPr>
        <w:t xml:space="preserve"> </w:t>
      </w:r>
      <w:r w:rsidRPr="00FB13AA">
        <w:rPr>
          <w:u w:val="single" w:color="000000"/>
        </w:rPr>
        <w:t xml:space="preserve">практики: </w:t>
      </w:r>
      <w:r w:rsidRPr="00654FAA">
        <w:rPr>
          <w:b w:val="0"/>
          <w:bCs w:val="0"/>
          <w:u w:val="single" w:color="000000"/>
        </w:rPr>
        <w:t>2</w:t>
      </w:r>
      <w:r>
        <w:rPr>
          <w:b w:val="0"/>
          <w:bCs w:val="0"/>
          <w:u w:val="single" w:color="000000"/>
        </w:rPr>
        <w:t>4</w:t>
      </w:r>
      <w:r w:rsidRPr="00654FAA">
        <w:rPr>
          <w:b w:val="0"/>
          <w:bCs w:val="0"/>
          <w:u w:val="single" w:color="000000"/>
        </w:rPr>
        <w:t>.06.202</w:t>
      </w:r>
      <w:r>
        <w:rPr>
          <w:b w:val="0"/>
          <w:bCs w:val="0"/>
          <w:u w:val="single" w:color="000000"/>
        </w:rPr>
        <w:t>6</w:t>
      </w:r>
      <w:r w:rsidRPr="00654FAA">
        <w:rPr>
          <w:b w:val="0"/>
          <w:bCs w:val="0"/>
          <w:u w:val="single" w:color="000000"/>
        </w:rPr>
        <w:t>–0</w:t>
      </w:r>
      <w:r>
        <w:rPr>
          <w:b w:val="0"/>
          <w:bCs w:val="0"/>
          <w:u w:val="single" w:color="000000"/>
        </w:rPr>
        <w:t>7</w:t>
      </w:r>
      <w:r w:rsidRPr="00654FAA">
        <w:rPr>
          <w:b w:val="0"/>
          <w:bCs w:val="0"/>
          <w:u w:val="single" w:color="000000"/>
        </w:rPr>
        <w:t>.07.202</w:t>
      </w:r>
      <w:r>
        <w:rPr>
          <w:b w:val="0"/>
          <w:bCs w:val="0"/>
          <w:u w:val="single" w:color="000000"/>
        </w:rPr>
        <w:t>6</w:t>
      </w:r>
      <w:r w:rsidRPr="00FB13AA">
        <w:rPr>
          <w:u w:val="single" w:color="000000"/>
        </w:rPr>
        <w:tab/>
      </w:r>
      <w:r w:rsidRPr="00FB13AA">
        <w:t xml:space="preserve"> </w:t>
      </w:r>
      <w:bookmarkStart w:id="0" w:name="_Hlk233881236"/>
      <w:r w:rsidRPr="00FB13AA">
        <w:t>Руководитель практической подготовки от ФГАОУ ВО</w:t>
      </w:r>
      <w:r w:rsidRPr="00FB13AA">
        <w:rPr>
          <w:spacing w:val="-20"/>
        </w:rPr>
        <w:t xml:space="preserve"> </w:t>
      </w:r>
      <w:r w:rsidRPr="00FB13AA">
        <w:t xml:space="preserve">«СПбПУ»: </w:t>
      </w:r>
    </w:p>
    <w:p w14:paraId="4849B4EC" w14:textId="1B4BB87F" w:rsidR="00AA32C6" w:rsidRPr="00FB13AA" w:rsidRDefault="00267392" w:rsidP="00AA32C6">
      <w:pPr>
        <w:pStyle w:val="a3"/>
        <w:kinsoku w:val="0"/>
        <w:overflowPunct w:val="0"/>
        <w:spacing w:before="10"/>
        <w:jc w:val="center"/>
        <w:rPr>
          <w:sz w:val="22"/>
          <w:szCs w:val="22"/>
        </w:rPr>
      </w:pPr>
      <w:r w:rsidRPr="00267392">
        <w:rPr>
          <w:sz w:val="22"/>
          <w:szCs w:val="22"/>
        </w:rPr>
        <w:t>Доцент ВШК ИКНК, к.б.н., Жиляков Н.В.</w:t>
      </w:r>
      <w:r w:rsidR="00AA32C6" w:rsidRPr="000E0C78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64384" behindDoc="0" locked="0" layoutInCell="0" allowOverlap="1" wp14:anchorId="318A03C8" wp14:editId="16BFE3E1">
                <wp:simplePos x="0" y="0"/>
                <wp:positionH relativeFrom="page">
                  <wp:posOffset>1002665</wp:posOffset>
                </wp:positionH>
                <wp:positionV relativeFrom="paragraph">
                  <wp:posOffset>151130</wp:posOffset>
                </wp:positionV>
                <wp:extent cx="5944235" cy="0"/>
                <wp:effectExtent l="0" t="0" r="0" b="0"/>
                <wp:wrapTopAndBottom/>
                <wp:docPr id="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70E27" id="Freeform 43" o:spid="_x0000_s1026" style="position:absolute;margin-left:78.95pt;margin-top:11.9pt;width:468.05pt;height:0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</w:p>
    <w:p w14:paraId="4EAEAEAE" w14:textId="77777777" w:rsidR="00AA32C6" w:rsidRPr="00FB13AA" w:rsidRDefault="00AA32C6" w:rsidP="00AA32C6">
      <w:pPr>
        <w:pStyle w:val="a3"/>
        <w:kinsoku w:val="0"/>
        <w:overflowPunct w:val="0"/>
        <w:spacing w:line="194" w:lineRule="exact"/>
        <w:ind w:left="382" w:right="408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(Ф.И.О., уч.степень, должность)</w:t>
      </w:r>
    </w:p>
    <w:bookmarkEnd w:id="0"/>
    <w:p w14:paraId="1E702719" w14:textId="3337B4ED" w:rsidR="00AA32C6" w:rsidRPr="00FB13AA" w:rsidRDefault="00AA32C6" w:rsidP="00AA32C6">
      <w:pPr>
        <w:pStyle w:val="2"/>
        <w:tabs>
          <w:tab w:val="left" w:pos="7215"/>
        </w:tabs>
        <w:kinsoku w:val="0"/>
        <w:overflowPunct w:val="0"/>
        <w:spacing w:line="448" w:lineRule="auto"/>
        <w:ind w:right="1641" w:hanging="123"/>
      </w:pPr>
      <w:r w:rsidRPr="00FB13AA">
        <w:t xml:space="preserve">Руководитель практической подготовки от </w:t>
      </w:r>
      <w:r w:rsidR="00C5769F">
        <w:t>ПАО «Россети Ленэнерго»</w:t>
      </w:r>
      <w:r w:rsidRPr="00FB13AA">
        <w:t>:</w:t>
      </w:r>
    </w:p>
    <w:p w14:paraId="4F98B469" w14:textId="723F9AAD" w:rsidR="00AA32C6" w:rsidRPr="00FB13AA" w:rsidRDefault="00AA32C6" w:rsidP="00AA32C6">
      <w:pPr>
        <w:pStyle w:val="a3"/>
        <w:kinsoku w:val="0"/>
        <w:overflowPunct w:val="0"/>
        <w:spacing w:before="10"/>
        <w:jc w:val="center"/>
        <w:rPr>
          <w:sz w:val="22"/>
          <w:szCs w:val="22"/>
        </w:rPr>
      </w:pPr>
      <w:r w:rsidRPr="000E0C78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67456" behindDoc="0" locked="0" layoutInCell="0" allowOverlap="1" wp14:anchorId="5A95E882" wp14:editId="44059ECA">
                <wp:simplePos x="0" y="0"/>
                <wp:positionH relativeFrom="page">
                  <wp:posOffset>1002665</wp:posOffset>
                </wp:positionH>
                <wp:positionV relativeFrom="paragraph">
                  <wp:posOffset>151130</wp:posOffset>
                </wp:positionV>
                <wp:extent cx="5944235" cy="0"/>
                <wp:effectExtent l="0" t="0" r="0" b="0"/>
                <wp:wrapTopAndBottom/>
                <wp:docPr id="6506557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08B3A" id="Freeform 43" o:spid="_x0000_s1026" style="position:absolute;margin-left:78.95pt;margin-top:11.9pt;width:468.05pt;height:0;z-index: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D058CC">
        <w:rPr>
          <w:noProof/>
          <w:sz w:val="22"/>
          <w:szCs w:val="22"/>
        </w:rPr>
        <w:t>Ивано</w:t>
      </w:r>
      <w:r w:rsidR="003F3293">
        <w:rPr>
          <w:noProof/>
          <w:sz w:val="22"/>
          <w:szCs w:val="22"/>
        </w:rPr>
        <w:t>в</w:t>
      </w:r>
      <w:r w:rsidR="00D058CC">
        <w:rPr>
          <w:noProof/>
          <w:sz w:val="22"/>
          <w:szCs w:val="22"/>
        </w:rPr>
        <w:t xml:space="preserve"> А. А., начальник отдела управления информационной беопасностью</w:t>
      </w:r>
    </w:p>
    <w:p w14:paraId="304E012E" w14:textId="77777777" w:rsidR="00AA32C6" w:rsidRPr="00FB13AA" w:rsidRDefault="00AA32C6" w:rsidP="00AA32C6">
      <w:pPr>
        <w:pStyle w:val="a3"/>
        <w:kinsoku w:val="0"/>
        <w:overflowPunct w:val="0"/>
        <w:spacing w:line="194" w:lineRule="exact"/>
        <w:ind w:left="382" w:right="408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(Ф.И.О., уч.степень, должность)</w:t>
      </w:r>
    </w:p>
    <w:p w14:paraId="3B8FFDCE" w14:textId="77777777" w:rsidR="00AA32C6" w:rsidRDefault="00AA32C6" w:rsidP="00AA32C6">
      <w:pPr>
        <w:pStyle w:val="2"/>
        <w:tabs>
          <w:tab w:val="left" w:pos="7215"/>
        </w:tabs>
        <w:kinsoku w:val="0"/>
        <w:overflowPunct w:val="0"/>
        <w:spacing w:line="448" w:lineRule="auto"/>
        <w:ind w:right="2737" w:hanging="123"/>
        <w:rPr>
          <w:u w:val="single" w:color="000000"/>
        </w:rPr>
      </w:pPr>
      <w:r w:rsidRPr="000E0C78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26A983E0" wp14:editId="5034EFB5">
                <wp:simplePos x="0" y="0"/>
                <wp:positionH relativeFrom="page">
                  <wp:posOffset>1002665</wp:posOffset>
                </wp:positionH>
                <wp:positionV relativeFrom="paragraph">
                  <wp:posOffset>508000</wp:posOffset>
                </wp:positionV>
                <wp:extent cx="5950585" cy="0"/>
                <wp:effectExtent l="0" t="0" r="0" b="0"/>
                <wp:wrapNone/>
                <wp:docPr id="22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0585" cy="0"/>
                        </a:xfrm>
                        <a:custGeom>
                          <a:avLst/>
                          <a:gdLst>
                            <a:gd name="T0" fmla="*/ 0 w 9371"/>
                            <a:gd name="T1" fmla="*/ 0 h 20"/>
                            <a:gd name="T2" fmla="*/ 9371 w 9371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71" h="20">
                              <a:moveTo>
                                <a:pt x="0" y="0"/>
                              </a:moveTo>
                              <a:lnTo>
                                <a:pt x="937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39166" id="Freeform 42" o:spid="_x0000_s1026" style="position:absolute;margin-left:78.95pt;margin-top:40pt;width:468.55pt;height:0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7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" o:allowincell="f" path="m,l9371,e" filled="f" strokeweight=".48pt">
                <v:path arrowok="t" o:connecttype="custom" o:connectlocs="0,0;5950585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19DCC999" wp14:editId="462EBA10">
                <wp:simplePos x="0" y="0"/>
                <wp:positionH relativeFrom="page">
                  <wp:posOffset>1002665</wp:posOffset>
                </wp:positionH>
                <wp:positionV relativeFrom="paragraph">
                  <wp:posOffset>508000</wp:posOffset>
                </wp:positionV>
                <wp:extent cx="5950585" cy="0"/>
                <wp:effectExtent l="0" t="0" r="0" b="0"/>
                <wp:wrapNone/>
                <wp:docPr id="2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0585" cy="0"/>
                        </a:xfrm>
                        <a:custGeom>
                          <a:avLst/>
                          <a:gdLst>
                            <a:gd name="T0" fmla="*/ 0 w 9371"/>
                            <a:gd name="T1" fmla="*/ 0 h 20"/>
                            <a:gd name="T2" fmla="*/ 9371 w 9371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71" h="20">
                              <a:moveTo>
                                <a:pt x="0" y="0"/>
                              </a:moveTo>
                              <a:lnTo>
                                <a:pt x="937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EA02E" id="Freeform 42" o:spid="_x0000_s1026" style="position:absolute;margin-left:78.95pt;margin-top:40pt;width:468.55pt;height:0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7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" o:allowincell="f" path="m,l9371,e" filled="f" strokeweight=".48pt">
                <v:path arrowok="t" o:connecttype="custom" o:connectlocs="0,0;5950585,0" o:connectangles="0,0"/>
                <w10:wrap anchorx="page"/>
              </v:shape>
            </w:pict>
          </mc:Fallback>
        </mc:AlternateContent>
      </w:r>
    </w:p>
    <w:p w14:paraId="1E08953D" w14:textId="77777777" w:rsidR="00AA32C6" w:rsidRPr="00FB13AA" w:rsidRDefault="00AA32C6" w:rsidP="00AA32C6">
      <w:pPr>
        <w:pStyle w:val="a3"/>
        <w:kinsoku w:val="0"/>
        <w:overflowPunct w:val="0"/>
        <w:spacing w:before="1" w:after="1"/>
        <w:rPr>
          <w:b/>
          <w:bCs/>
          <w:sz w:val="19"/>
          <w:szCs w:val="19"/>
        </w:rPr>
      </w:pPr>
    </w:p>
    <w:p w14:paraId="4A5210FD" w14:textId="77777777" w:rsidR="00AA32C6" w:rsidRPr="00FB13AA" w:rsidRDefault="00AA32C6" w:rsidP="00AA32C6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</w:p>
    <w:p w14:paraId="49628CDB" w14:textId="77777777" w:rsidR="00AA32C6" w:rsidRPr="00FB13AA" w:rsidRDefault="00AA32C6" w:rsidP="00AA32C6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  <w:sectPr w:rsidR="00AA32C6" w:rsidRPr="00FB13AA" w:rsidSect="00410DA7">
          <w:headerReference w:type="default" r:id="rId8"/>
          <w:footerReference w:type="default" r:id="rId9"/>
          <w:pgSz w:w="11910" w:h="16850"/>
          <w:pgMar w:top="1060" w:right="160" w:bottom="280" w:left="1320" w:header="709" w:footer="709" w:gutter="0"/>
          <w:cols w:space="720"/>
          <w:noEndnote/>
          <w:titlePg/>
          <w:docGrid w:linePitch="299"/>
        </w:sectPr>
      </w:pPr>
    </w:p>
    <w:p w14:paraId="64C28A51" w14:textId="77777777" w:rsidR="00AA32C6" w:rsidRPr="00FB13AA" w:rsidRDefault="00AA32C6" w:rsidP="00AA32C6">
      <w:pPr>
        <w:pStyle w:val="a3"/>
        <w:kinsoku w:val="0"/>
        <w:overflowPunct w:val="0"/>
        <w:spacing w:before="10"/>
        <w:rPr>
          <w:b/>
          <w:bCs/>
          <w:sz w:val="38"/>
          <w:szCs w:val="38"/>
        </w:rPr>
      </w:pPr>
    </w:p>
    <w:p w14:paraId="164140B0" w14:textId="77777777" w:rsidR="00AA32C6" w:rsidRPr="00FB13AA" w:rsidRDefault="00AA32C6" w:rsidP="00AA32C6">
      <w:pPr>
        <w:pStyle w:val="a3"/>
        <w:kinsoku w:val="0"/>
        <w:overflowPunct w:val="0"/>
        <w:spacing w:before="10"/>
        <w:rPr>
          <w:b/>
          <w:bCs/>
          <w:sz w:val="38"/>
          <w:szCs w:val="38"/>
        </w:rPr>
      </w:pPr>
    </w:p>
    <w:p w14:paraId="605B4BB2" w14:textId="77777777" w:rsidR="00AA32C6" w:rsidRPr="00FB13AA" w:rsidRDefault="00AA32C6" w:rsidP="00AA32C6">
      <w:pPr>
        <w:pStyle w:val="a3"/>
        <w:tabs>
          <w:tab w:val="left" w:pos="3250"/>
        </w:tabs>
        <w:kinsoku w:val="0"/>
        <w:overflowPunct w:val="0"/>
        <w:ind w:left="259"/>
      </w:pPr>
      <w:r w:rsidRPr="00FB13AA">
        <w:rPr>
          <w:u w:val="single" w:color="000000"/>
        </w:rPr>
        <w:t xml:space="preserve"> </w:t>
      </w:r>
      <w:r w:rsidRPr="00FB13AA">
        <w:rPr>
          <w:spacing w:val="2"/>
          <w:u w:val="single" w:color="000000"/>
        </w:rPr>
        <w:t xml:space="preserve"> </w:t>
      </w:r>
      <w:r w:rsidRPr="00FB13AA">
        <w:rPr>
          <w:b/>
          <w:bCs/>
          <w:u w:val="single" w:color="000000"/>
        </w:rPr>
        <w:t>Оценка:</w:t>
      </w:r>
      <w:r w:rsidRPr="00FB13AA">
        <w:rPr>
          <w:b/>
          <w:bCs/>
          <w:u w:val="single" w:color="000000"/>
        </w:rPr>
        <w:tab/>
      </w:r>
    </w:p>
    <w:p w14:paraId="2973C880" w14:textId="77777777" w:rsidR="00AA32C6" w:rsidRPr="00FB13AA" w:rsidRDefault="00AA32C6" w:rsidP="00AA32C6">
      <w:pPr>
        <w:pStyle w:val="a3"/>
        <w:kinsoku w:val="0"/>
        <w:overflowPunct w:val="0"/>
        <w:spacing w:line="213" w:lineRule="exact"/>
        <w:ind w:left="259"/>
        <w:rPr>
          <w:i/>
          <w:iCs/>
          <w:sz w:val="20"/>
          <w:szCs w:val="20"/>
        </w:rPr>
      </w:pPr>
      <w:r w:rsidRPr="00FB13AA">
        <w:br w:type="column"/>
      </w:r>
    </w:p>
    <w:p w14:paraId="59DFB25C" w14:textId="77777777" w:rsidR="00AA32C6" w:rsidRPr="00FB13AA" w:rsidRDefault="00AA32C6" w:rsidP="00AA32C6">
      <w:pPr>
        <w:pStyle w:val="a3"/>
        <w:kinsoku w:val="0"/>
        <w:overflowPunct w:val="0"/>
        <w:spacing w:line="213" w:lineRule="exact"/>
        <w:ind w:left="259"/>
        <w:rPr>
          <w:i/>
          <w:iCs/>
          <w:sz w:val="20"/>
          <w:szCs w:val="20"/>
        </w:rPr>
        <w:sectPr w:rsidR="00AA32C6" w:rsidRPr="00FB13AA" w:rsidSect="00AA32C6">
          <w:type w:val="continuous"/>
          <w:pgSz w:w="11910" w:h="16850"/>
          <w:pgMar w:top="1040" w:right="160" w:bottom="280" w:left="1320" w:header="720" w:footer="720" w:gutter="0"/>
          <w:cols w:num="2" w:space="720" w:equalWidth="0">
            <w:col w:w="3291" w:space="734"/>
            <w:col w:w="6405"/>
          </w:cols>
          <w:noEndnote/>
        </w:sectPr>
      </w:pPr>
    </w:p>
    <w:p w14:paraId="75CA67C8" w14:textId="77777777" w:rsidR="00AA32C6" w:rsidRPr="00FB13AA" w:rsidRDefault="00AA32C6" w:rsidP="00AA32C6">
      <w:pPr>
        <w:pStyle w:val="a3"/>
        <w:kinsoku w:val="0"/>
        <w:overflowPunct w:val="0"/>
        <w:spacing w:before="7"/>
        <w:rPr>
          <w:i/>
          <w:iCs/>
          <w:sz w:val="12"/>
          <w:szCs w:val="12"/>
        </w:rPr>
      </w:pPr>
    </w:p>
    <w:p w14:paraId="70FC673A" w14:textId="77777777" w:rsidR="00AA32C6" w:rsidRPr="00FB13AA" w:rsidRDefault="00AA32C6" w:rsidP="00AA32C6">
      <w:pPr>
        <w:pStyle w:val="a3"/>
        <w:kinsoku w:val="0"/>
        <w:overflowPunct w:val="0"/>
        <w:spacing w:before="90"/>
        <w:ind w:left="382"/>
      </w:pPr>
      <w:r w:rsidRPr="00FB13AA">
        <w:t>Руководитель практической подготовки</w:t>
      </w:r>
    </w:p>
    <w:p w14:paraId="1E111AC7" w14:textId="2FD53748" w:rsidR="00AA32C6" w:rsidRPr="0000603C" w:rsidRDefault="00AA32C6" w:rsidP="00AA32C6">
      <w:pPr>
        <w:pStyle w:val="a3"/>
        <w:tabs>
          <w:tab w:val="left" w:pos="6521"/>
        </w:tabs>
        <w:kinsoku w:val="0"/>
        <w:overflowPunct w:val="0"/>
        <w:spacing w:after="9"/>
        <w:ind w:left="382"/>
      </w:pPr>
      <w:r w:rsidRPr="0000603C">
        <w:t>от ФГАОУ</w:t>
      </w:r>
      <w:r w:rsidRPr="0000603C">
        <w:rPr>
          <w:spacing w:val="-7"/>
        </w:rPr>
        <w:t xml:space="preserve"> </w:t>
      </w:r>
      <w:r w:rsidRPr="0000603C">
        <w:t>ВО «СПбПУ»:</w:t>
      </w:r>
      <w:r w:rsidRPr="0000603C">
        <w:tab/>
      </w:r>
      <w:r w:rsidR="00267392">
        <w:t>Н. В. Жиляков</w:t>
      </w:r>
    </w:p>
    <w:p w14:paraId="113CFDC4" w14:textId="77777777" w:rsidR="00AA32C6" w:rsidRPr="0000603C" w:rsidRDefault="00AA32C6" w:rsidP="00AA32C6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 w:rsidRPr="0000603C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09A4DC98" wp14:editId="14AF7276">
                <wp:extent cx="5173345" cy="45085"/>
                <wp:effectExtent l="8890" t="0" r="8890" b="0"/>
                <wp:docPr id="4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3345" cy="45085"/>
                          <a:chOff x="0" y="0"/>
                          <a:chExt cx="7528" cy="20"/>
                        </a:xfrm>
                      </wpg:grpSpPr>
                      <wps:wsp>
                        <wps:cNvPr id="23" name="Freeform 4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7528" cy="20"/>
                          </a:xfrm>
                          <a:custGeom>
                            <a:avLst/>
                            <a:gdLst>
                              <a:gd name="T0" fmla="*/ 0 w 7528"/>
                              <a:gd name="T1" fmla="*/ 0 h 20"/>
                              <a:gd name="T2" fmla="*/ 7527 w 752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28" h="20">
                                <a:moveTo>
                                  <a:pt x="0" y="0"/>
                                </a:moveTo>
                                <a:lnTo>
                                  <a:pt x="7527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4F448C" id="Group 48" o:spid="_x0000_s1026" style="width:407.35pt;height:3.55pt;mso-position-horizontal-relative:char;mso-position-vertical-relative:line" coordsize="752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">
                <v:shape id="Freeform 49" o:spid="_x0000_s1027" style="position:absolute;top:4;width:7528;height:20;visibility:visible;mso-wrap-style:square;v-text-anchor:top" coordsize="752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" path="m,l7527,e" filled="f" strokeweight=".16931mm">
                  <v:path arrowok="t" o:connecttype="custom" o:connectlocs="0,0;7527,0" o:connectangles="0,0"/>
                </v:shape>
                <w10:anchorlock/>
              </v:group>
            </w:pict>
          </mc:Fallback>
        </mc:AlternateContent>
      </w:r>
    </w:p>
    <w:p w14:paraId="6BE007E4" w14:textId="77777777" w:rsidR="00AA32C6" w:rsidRPr="00FB13AA" w:rsidRDefault="00AA32C6" w:rsidP="00AA32C6">
      <w:pPr>
        <w:pStyle w:val="a3"/>
        <w:kinsoku w:val="0"/>
        <w:overflowPunct w:val="0"/>
        <w:spacing w:before="240"/>
        <w:ind w:left="382"/>
      </w:pPr>
      <w:r w:rsidRPr="00FB13AA">
        <w:t>Руководитель практической подготовки</w:t>
      </w:r>
    </w:p>
    <w:p w14:paraId="0C9B9ECE" w14:textId="71F1ED09" w:rsidR="00AA32C6" w:rsidRPr="0000603C" w:rsidRDefault="00AA32C6" w:rsidP="00AA32C6">
      <w:pPr>
        <w:pStyle w:val="a3"/>
        <w:tabs>
          <w:tab w:val="left" w:pos="6521"/>
        </w:tabs>
        <w:kinsoku w:val="0"/>
        <w:overflowPunct w:val="0"/>
        <w:spacing w:after="9"/>
        <w:ind w:left="382"/>
      </w:pPr>
      <w:r w:rsidRPr="0000603C">
        <w:t xml:space="preserve">от </w:t>
      </w:r>
      <w:r w:rsidR="00A631AC">
        <w:t>ПАО «Россети Ленэнерго»:</w:t>
      </w:r>
      <w:r w:rsidRPr="0000603C">
        <w:tab/>
      </w:r>
      <w:r w:rsidR="00A631AC">
        <w:t>А. А. Иванов</w:t>
      </w:r>
    </w:p>
    <w:p w14:paraId="49280ABE" w14:textId="77777777" w:rsidR="00AA32C6" w:rsidRPr="0000603C" w:rsidRDefault="00AA32C6" w:rsidP="00AA32C6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 w:rsidRPr="0000603C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9C6D809" wp14:editId="4C5A8977">
                <wp:extent cx="5173345" cy="45085"/>
                <wp:effectExtent l="8890" t="0" r="8890" b="0"/>
                <wp:docPr id="140866171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3345" cy="45085"/>
                          <a:chOff x="0" y="0"/>
                          <a:chExt cx="7528" cy="20"/>
                        </a:xfrm>
                      </wpg:grpSpPr>
                      <wps:wsp>
                        <wps:cNvPr id="1372201084" name="Freeform 4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7528" cy="20"/>
                          </a:xfrm>
                          <a:custGeom>
                            <a:avLst/>
                            <a:gdLst>
                              <a:gd name="T0" fmla="*/ 0 w 7528"/>
                              <a:gd name="T1" fmla="*/ 0 h 20"/>
                              <a:gd name="T2" fmla="*/ 7527 w 752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28" h="20">
                                <a:moveTo>
                                  <a:pt x="0" y="0"/>
                                </a:moveTo>
                                <a:lnTo>
                                  <a:pt x="7527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8F22A1" id="Group 48" o:spid="_x0000_s1026" style="width:407.35pt;height:3.55pt;mso-position-horizontal-relative:char;mso-position-vertical-relative:line" coordsize="752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">
                <v:shape id="Freeform 49" o:spid="_x0000_s1027" style="position:absolute;top:4;width:7528;height:20;visibility:visible;mso-wrap-style:square;v-text-anchor:top" coordsize="752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" path="m,l7527,e" filled="f" strokeweight=".16931mm">
                  <v:path arrowok="t" o:connecttype="custom" o:connectlocs="0,0;7527,0" o:connectangles="0,0"/>
                </v:shape>
                <w10:anchorlock/>
              </v:group>
            </w:pict>
          </mc:Fallback>
        </mc:AlternateContent>
      </w:r>
    </w:p>
    <w:p w14:paraId="203106EC" w14:textId="77777777" w:rsidR="00AA32C6" w:rsidRPr="0000603C" w:rsidRDefault="00AA32C6" w:rsidP="00AA32C6">
      <w:pPr>
        <w:pStyle w:val="a3"/>
        <w:kinsoku w:val="0"/>
        <w:overflowPunct w:val="0"/>
        <w:spacing w:before="7"/>
        <w:rPr>
          <w:sz w:val="18"/>
          <w:szCs w:val="18"/>
        </w:rPr>
      </w:pPr>
    </w:p>
    <w:p w14:paraId="13E354CB" w14:textId="7EC170E6" w:rsidR="00AA32C6" w:rsidRPr="0000603C" w:rsidRDefault="00AA32C6" w:rsidP="00AA32C6">
      <w:pPr>
        <w:pStyle w:val="a3"/>
        <w:tabs>
          <w:tab w:val="left" w:pos="6521"/>
        </w:tabs>
        <w:kinsoku w:val="0"/>
        <w:overflowPunct w:val="0"/>
        <w:spacing w:before="90" w:after="8"/>
        <w:ind w:left="382"/>
      </w:pPr>
      <w:r w:rsidRPr="0000603C">
        <w:t>Обучающийся:</w:t>
      </w:r>
      <w:r w:rsidRPr="0000603C">
        <w:tab/>
      </w:r>
      <w:r w:rsidR="00DC3355">
        <w:t>Г. Е. Антонов</w:t>
      </w:r>
    </w:p>
    <w:p w14:paraId="1338A70C" w14:textId="77777777" w:rsidR="00AA32C6" w:rsidRPr="00FB13AA" w:rsidRDefault="00AA32C6" w:rsidP="00AA32C6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8587CE9" wp14:editId="05BCD8F4">
                <wp:extent cx="5173345" cy="45085"/>
                <wp:effectExtent l="8890" t="2540" r="8890" b="0"/>
                <wp:docPr id="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3345" cy="45085"/>
                          <a:chOff x="0" y="0"/>
                          <a:chExt cx="7528" cy="20"/>
                        </a:xfrm>
                      </wpg:grpSpPr>
                      <wps:wsp>
                        <wps:cNvPr id="28" name="Freeform 53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7528" cy="20"/>
                          </a:xfrm>
                          <a:custGeom>
                            <a:avLst/>
                            <a:gdLst>
                              <a:gd name="T0" fmla="*/ 0 w 7528"/>
                              <a:gd name="T1" fmla="*/ 0 h 20"/>
                              <a:gd name="T2" fmla="*/ 7527 w 752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28" h="20">
                                <a:moveTo>
                                  <a:pt x="0" y="0"/>
                                </a:moveTo>
                                <a:lnTo>
                                  <a:pt x="7527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DABCD" id="Group 52" o:spid="_x0000_s1026" style="width:407.35pt;height:3.55pt;mso-position-horizontal-relative:char;mso-position-vertical-relative:line" coordsize="752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">
                <v:shape id="Freeform 53" o:spid="_x0000_s1027" style="position:absolute;top:4;width:7528;height:20;visibility:visible;mso-wrap-style:square;v-text-anchor:top" coordsize="752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" path="m,l7527,e" filled="f" strokeweight=".16931mm">
                  <v:path arrowok="t" o:connecttype="custom" o:connectlocs="0,0;7527,0" o:connectangles="0,0"/>
                </v:shape>
                <w10:anchorlock/>
              </v:group>
            </w:pict>
          </mc:Fallback>
        </mc:AlternateContent>
      </w:r>
    </w:p>
    <w:p w14:paraId="7F6D2CC8" w14:textId="53368482" w:rsidR="00AA32C6" w:rsidRDefault="00AA32C6" w:rsidP="00AA32C6">
      <w:pPr>
        <w:pStyle w:val="a3"/>
        <w:tabs>
          <w:tab w:val="left" w:pos="3245"/>
        </w:tabs>
        <w:kinsoku w:val="0"/>
        <w:overflowPunct w:val="0"/>
        <w:spacing w:before="212"/>
        <w:ind w:left="259"/>
        <w:sectPr w:rsidR="00AA32C6" w:rsidSect="00AA32C6">
          <w:type w:val="continuous"/>
          <w:pgSz w:w="11910" w:h="16850"/>
          <w:pgMar w:top="1040" w:right="160" w:bottom="280" w:left="1320" w:header="720" w:footer="720" w:gutter="0"/>
          <w:cols w:space="720" w:equalWidth="0">
            <w:col w:w="10430"/>
          </w:cols>
          <w:noEndnote/>
        </w:sectPr>
      </w:pPr>
      <w:r w:rsidRPr="00FB13AA">
        <w:rPr>
          <w:u w:val="single" w:color="000000"/>
        </w:rPr>
        <w:t xml:space="preserve">Дата: </w:t>
      </w:r>
      <w:r w:rsidRPr="00C4470F">
        <w:rPr>
          <w:u w:val="single" w:color="000000"/>
        </w:rPr>
        <w:t>0</w:t>
      </w:r>
      <w:r w:rsidR="0057160B">
        <w:rPr>
          <w:u w:val="single" w:color="000000"/>
        </w:rPr>
        <w:t>7</w:t>
      </w:r>
      <w:r w:rsidRPr="00C4470F">
        <w:rPr>
          <w:u w:val="single" w:color="000000"/>
        </w:rPr>
        <w:t>.07.2026</w:t>
      </w:r>
    </w:p>
    <w:p w14:paraId="375FC83C" w14:textId="0A6B8196" w:rsidR="008D7177" w:rsidRDefault="008D7177" w:rsidP="00AA32C6">
      <w:pPr>
        <w:pStyle w:val="a3"/>
        <w:tabs>
          <w:tab w:val="left" w:pos="3245"/>
        </w:tabs>
        <w:kinsoku w:val="0"/>
        <w:overflowPunct w:val="0"/>
        <w:spacing w:before="212"/>
        <w:ind w:left="259"/>
        <w:sectPr w:rsidR="008D7177">
          <w:headerReference w:type="default" r:id="rId10"/>
          <w:type w:val="continuous"/>
          <w:pgSz w:w="11910" w:h="16850"/>
          <w:pgMar w:top="1040" w:right="160" w:bottom="280" w:left="1320" w:header="720" w:footer="720" w:gutter="0"/>
          <w:cols w:space="720" w:equalWidth="0">
            <w:col w:w="10430"/>
          </w:cols>
          <w:noEndnote/>
        </w:sectPr>
      </w:pPr>
    </w:p>
    <w:p w14:paraId="55EF3BB4" w14:textId="77777777" w:rsidR="0055128B" w:rsidRDefault="0055128B" w:rsidP="0055128B">
      <w:pPr>
        <w:pStyle w:val="af"/>
        <w:pageBreakBefore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55D25D5A" w14:textId="77777777" w:rsidR="0055128B" w:rsidRDefault="0055128B" w:rsidP="0055128B">
      <w:pPr>
        <w:pStyle w:val="af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39210C" w14:textId="23445003" w:rsidR="00B96CEB" w:rsidRPr="00AF598E" w:rsidRDefault="00B96CEB" w:rsidP="00B96CEB">
      <w:pPr>
        <w:pStyle w:val="1"/>
        <w:numPr>
          <w:ilvl w:val="0"/>
          <w:numId w:val="31"/>
        </w:numPr>
        <w:rPr>
          <w:rStyle w:val="af0"/>
          <w:color w:val="auto"/>
        </w:rPr>
      </w:pPr>
      <w:r>
        <w:rPr>
          <w:rStyle w:val="af0"/>
          <w:color w:val="auto"/>
        </w:rPr>
        <w:t>Цели и задачи</w:t>
      </w:r>
      <w:r w:rsidRPr="00AF598E">
        <w:rPr>
          <w:rStyle w:val="af0"/>
          <w:color w:val="auto"/>
        </w:rPr>
        <w:tab/>
      </w:r>
      <w:r w:rsidRPr="00AF598E">
        <w:rPr>
          <w:rStyle w:val="af0"/>
          <w:color w:val="auto"/>
        </w:rPr>
        <w:tab/>
      </w:r>
      <w:r w:rsidR="00256353">
        <w:rPr>
          <w:rStyle w:val="af0"/>
          <w:color w:val="auto"/>
        </w:rPr>
        <w:t>3</w:t>
      </w:r>
    </w:p>
    <w:p w14:paraId="7366D89E" w14:textId="33935B17" w:rsidR="0055128B" w:rsidRPr="00AF598E" w:rsidRDefault="0055128B" w:rsidP="00AF598E">
      <w:pPr>
        <w:pStyle w:val="1"/>
        <w:numPr>
          <w:ilvl w:val="0"/>
          <w:numId w:val="31"/>
        </w:numPr>
        <w:rPr>
          <w:rStyle w:val="af0"/>
          <w:color w:val="auto"/>
        </w:rPr>
      </w:pPr>
      <w:r w:rsidRPr="00AF598E">
        <w:rPr>
          <w:rStyle w:val="af0"/>
          <w:color w:val="auto"/>
        </w:rPr>
        <w:t>Ход работы</w:t>
      </w:r>
      <w:r w:rsidRPr="00AF598E">
        <w:rPr>
          <w:rStyle w:val="af0"/>
          <w:color w:val="auto"/>
        </w:rPr>
        <w:tab/>
      </w:r>
      <w:r w:rsidRPr="00AF598E">
        <w:rPr>
          <w:rStyle w:val="af0"/>
          <w:color w:val="auto"/>
        </w:rPr>
        <w:tab/>
      </w:r>
      <w:r w:rsidR="00256353">
        <w:rPr>
          <w:rStyle w:val="af0"/>
          <w:color w:val="auto"/>
        </w:rPr>
        <w:t>3</w:t>
      </w:r>
    </w:p>
    <w:p w14:paraId="4B910828" w14:textId="54F6BB77" w:rsidR="0055128B" w:rsidRPr="00B96C6E" w:rsidRDefault="00B80AEF" w:rsidP="00AF598E">
      <w:pPr>
        <w:pStyle w:val="1"/>
        <w:numPr>
          <w:ilvl w:val="1"/>
          <w:numId w:val="31"/>
        </w:numPr>
      </w:pPr>
      <w:r w:rsidRPr="00256353">
        <w:t>Изучение документов о безопасности КИИ</w:t>
      </w:r>
      <w:r w:rsidR="0055128B" w:rsidRPr="00256353">
        <w:tab/>
      </w:r>
      <w:r w:rsidR="0055128B" w:rsidRPr="00256353">
        <w:tab/>
      </w:r>
      <w:r w:rsidR="00256353">
        <w:rPr>
          <w:webHidden/>
        </w:rPr>
        <w:t>3</w:t>
      </w:r>
    </w:p>
    <w:p w14:paraId="15F2C086" w14:textId="5729061C" w:rsidR="0055128B" w:rsidRPr="00B96C6E" w:rsidRDefault="0060384B" w:rsidP="00AF598E">
      <w:pPr>
        <w:pStyle w:val="1"/>
        <w:numPr>
          <w:ilvl w:val="1"/>
          <w:numId w:val="31"/>
        </w:numPr>
      </w:pPr>
      <w:r w:rsidRPr="00B96C6E">
        <w:rPr>
          <w:rStyle w:val="af0"/>
          <w:color w:val="auto"/>
        </w:rPr>
        <w:t>Изучение теор</w:t>
      </w:r>
      <w:r w:rsidR="003064F0" w:rsidRPr="00B96C6E">
        <w:rPr>
          <w:rStyle w:val="af0"/>
          <w:color w:val="auto"/>
        </w:rPr>
        <w:t>етического материала</w:t>
      </w:r>
      <w:r w:rsidR="0055128B" w:rsidRPr="00B96C6E">
        <w:rPr>
          <w:rStyle w:val="af0"/>
          <w:color w:val="auto"/>
        </w:rPr>
        <w:tab/>
      </w:r>
      <w:r w:rsidR="0055128B" w:rsidRPr="00B96C6E">
        <w:rPr>
          <w:rStyle w:val="af0"/>
          <w:color w:val="auto"/>
        </w:rPr>
        <w:tab/>
      </w:r>
      <w:r w:rsidR="00580239">
        <w:rPr>
          <w:rStyle w:val="af0"/>
          <w:webHidden/>
          <w:color w:val="auto"/>
        </w:rPr>
        <w:t>8</w:t>
      </w:r>
    </w:p>
    <w:p w14:paraId="1AC354E1" w14:textId="7FFF7E91" w:rsidR="005C221E" w:rsidRPr="00B96C6E" w:rsidRDefault="00330977" w:rsidP="00AF598E">
      <w:pPr>
        <w:pStyle w:val="1"/>
        <w:numPr>
          <w:ilvl w:val="1"/>
          <w:numId w:val="31"/>
        </w:numPr>
        <w:rPr>
          <w:webHidden/>
        </w:rPr>
      </w:pPr>
      <w:bookmarkStart w:id="1" w:name="_Hlk233716224"/>
      <w:r w:rsidRPr="00B96C6E">
        <w:rPr>
          <w:rStyle w:val="af0"/>
          <w:color w:val="auto"/>
        </w:rPr>
        <w:t>Выполнение атак на виртуальное сетевое оборудование</w:t>
      </w:r>
      <w:r w:rsidR="0055128B" w:rsidRPr="00B96C6E">
        <w:rPr>
          <w:rStyle w:val="af0"/>
          <w:color w:val="auto"/>
        </w:rPr>
        <w:tab/>
      </w:r>
      <w:r w:rsidR="0055128B" w:rsidRPr="00B96C6E">
        <w:rPr>
          <w:rStyle w:val="af0"/>
          <w:color w:val="auto"/>
        </w:rPr>
        <w:tab/>
      </w:r>
      <w:r w:rsidR="00AF7EF3">
        <w:rPr>
          <w:rStyle w:val="af0"/>
          <w:color w:val="auto"/>
        </w:rPr>
        <w:t>1</w:t>
      </w:r>
      <w:r w:rsidR="0055128B" w:rsidRPr="00B96C6E">
        <w:rPr>
          <w:webHidden/>
        </w:rPr>
        <w:t>5</w:t>
      </w:r>
      <w:bookmarkEnd w:id="1"/>
    </w:p>
    <w:p w14:paraId="52E733CC" w14:textId="22C3AF6D" w:rsidR="005C221E" w:rsidRPr="00B96C6E" w:rsidRDefault="005C221E" w:rsidP="00AF598E">
      <w:pPr>
        <w:pStyle w:val="1"/>
        <w:numPr>
          <w:ilvl w:val="1"/>
          <w:numId w:val="31"/>
        </w:numPr>
      </w:pPr>
      <w:r w:rsidRPr="00AF7EF3">
        <w:t>Настройка защиты сетевого оборудования от выполненных атак</w:t>
      </w:r>
      <w:r w:rsidRPr="00AF7EF3">
        <w:tab/>
      </w:r>
      <w:r w:rsidRPr="00AF7EF3">
        <w:tab/>
      </w:r>
      <w:r w:rsidR="00AF7EF3" w:rsidRPr="00AF7EF3">
        <w:t>21</w:t>
      </w:r>
    </w:p>
    <w:p w14:paraId="07E18E40" w14:textId="28A49606" w:rsidR="0055128B" w:rsidRPr="00AF598E" w:rsidRDefault="0055128B" w:rsidP="00AF598E">
      <w:pPr>
        <w:pStyle w:val="1"/>
        <w:numPr>
          <w:ilvl w:val="0"/>
          <w:numId w:val="31"/>
        </w:numPr>
        <w:rPr>
          <w:rStyle w:val="af0"/>
          <w:color w:val="auto"/>
        </w:rPr>
      </w:pPr>
      <w:r w:rsidRPr="00AF598E">
        <w:t>Выводы</w:t>
      </w:r>
      <w:r w:rsidRPr="00AF598E">
        <w:tab/>
      </w:r>
      <w:r w:rsidRPr="00AF598E">
        <w:tab/>
      </w:r>
      <w:r w:rsidR="00B03AEC" w:rsidRPr="00AF598E">
        <w:rPr>
          <w:webHidden/>
        </w:rPr>
        <w:t>2</w:t>
      </w:r>
      <w:r w:rsidR="00E65C23">
        <w:rPr>
          <w:webHidden/>
        </w:rPr>
        <w:t>6</w:t>
      </w:r>
    </w:p>
    <w:p w14:paraId="731AD5DC" w14:textId="4D08D412" w:rsidR="0055128B" w:rsidRPr="00AF598E" w:rsidRDefault="0055128B" w:rsidP="00AF598E">
      <w:pPr>
        <w:pStyle w:val="1"/>
        <w:numPr>
          <w:ilvl w:val="0"/>
          <w:numId w:val="31"/>
        </w:numPr>
        <w:rPr>
          <w:rStyle w:val="af0"/>
          <w:color w:val="auto"/>
        </w:rPr>
      </w:pPr>
      <w:r w:rsidRPr="00AF598E">
        <w:rPr>
          <w:rStyle w:val="af0"/>
          <w:color w:val="auto"/>
        </w:rPr>
        <w:t>Список использованных источников</w:t>
      </w:r>
      <w:r w:rsidRPr="00AF598E">
        <w:rPr>
          <w:rStyle w:val="af0"/>
          <w:color w:val="auto"/>
        </w:rPr>
        <w:tab/>
      </w:r>
      <w:r w:rsidRPr="00AF598E">
        <w:rPr>
          <w:rStyle w:val="af0"/>
          <w:color w:val="auto"/>
        </w:rPr>
        <w:tab/>
      </w:r>
      <w:r w:rsidR="00311CB6" w:rsidRPr="00AF598E">
        <w:rPr>
          <w:rStyle w:val="af0"/>
          <w:color w:val="auto"/>
        </w:rPr>
        <w:t>2</w:t>
      </w:r>
      <w:r w:rsidR="00E65C23">
        <w:rPr>
          <w:rStyle w:val="af0"/>
          <w:color w:val="auto"/>
        </w:rPr>
        <w:t>7</w:t>
      </w:r>
    </w:p>
    <w:p w14:paraId="64BC56D7" w14:textId="77777777" w:rsidR="0055128B" w:rsidRDefault="0055128B" w:rsidP="00AF598E">
      <w:pPr>
        <w:pStyle w:val="1"/>
        <w:numPr>
          <w:ilvl w:val="0"/>
          <w:numId w:val="0"/>
        </w:numPr>
        <w:rPr>
          <w:rStyle w:val="af0"/>
          <w:color w:val="auto"/>
        </w:rPr>
      </w:pPr>
    </w:p>
    <w:p w14:paraId="285C61B4" w14:textId="77777777" w:rsidR="0055128B" w:rsidRDefault="0055128B" w:rsidP="0055128B">
      <w:pPr>
        <w:pStyle w:val="af"/>
        <w:pageBreakBefore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Цели и задачи практики</w:t>
      </w:r>
    </w:p>
    <w:p w14:paraId="7B1D09EF" w14:textId="3C23B1D4" w:rsidR="0055128B" w:rsidRDefault="0055128B" w:rsidP="0055128B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практики — </w:t>
      </w:r>
      <w:r w:rsidR="00DF38E1">
        <w:rPr>
          <w:rFonts w:ascii="Times New Roman" w:hAnsi="Times New Roman" w:cs="Times New Roman"/>
          <w:sz w:val="28"/>
          <w:szCs w:val="28"/>
        </w:rPr>
        <w:t xml:space="preserve">изучение атак на сетевое оборудование и способов их </w:t>
      </w:r>
      <w:r w:rsidR="000E6306">
        <w:rPr>
          <w:rFonts w:ascii="Times New Roman" w:hAnsi="Times New Roman" w:cs="Times New Roman"/>
          <w:sz w:val="28"/>
          <w:szCs w:val="28"/>
        </w:rPr>
        <w:t>предотвращения</w:t>
      </w:r>
      <w:r w:rsidR="00635AA9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0D2652">
        <w:rPr>
          <w:rFonts w:ascii="Times New Roman" w:hAnsi="Times New Roman" w:cs="Times New Roman"/>
          <w:sz w:val="28"/>
          <w:szCs w:val="28"/>
        </w:rPr>
        <w:t>законов о безопасности критической информационной инфраструктуры</w:t>
      </w:r>
      <w:r w:rsidR="00151AE3">
        <w:rPr>
          <w:rFonts w:ascii="Times New Roman" w:hAnsi="Times New Roman" w:cs="Times New Roman"/>
          <w:sz w:val="28"/>
          <w:szCs w:val="28"/>
        </w:rPr>
        <w:t xml:space="preserve"> </w:t>
      </w:r>
      <w:r w:rsidR="000D2652">
        <w:rPr>
          <w:rFonts w:ascii="Times New Roman" w:hAnsi="Times New Roman" w:cs="Times New Roman"/>
          <w:sz w:val="28"/>
          <w:szCs w:val="28"/>
        </w:rPr>
        <w:t>(КИИ) РФ.</w:t>
      </w:r>
    </w:p>
    <w:p w14:paraId="241303F9" w14:textId="77777777" w:rsidR="0055128B" w:rsidRDefault="0055128B" w:rsidP="0055128B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088C1B89" w14:textId="2154749F" w:rsidR="0055128B" w:rsidRPr="00635AA9" w:rsidRDefault="00024665" w:rsidP="0055128B">
      <w:pPr>
        <w:pStyle w:val="af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документов о </w:t>
      </w:r>
      <w:r w:rsidR="000411DB">
        <w:rPr>
          <w:rFonts w:ascii="Times New Roman" w:hAnsi="Times New Roman" w:cs="Times New Roman"/>
          <w:sz w:val="28"/>
          <w:szCs w:val="28"/>
        </w:rPr>
        <w:t>безопасности КИИ</w:t>
      </w:r>
      <w:r w:rsidR="003A260E">
        <w:rPr>
          <w:rFonts w:ascii="Times New Roman" w:hAnsi="Times New Roman" w:cs="Times New Roman"/>
          <w:sz w:val="28"/>
          <w:szCs w:val="28"/>
        </w:rPr>
        <w:t>;</w:t>
      </w:r>
    </w:p>
    <w:p w14:paraId="02091377" w14:textId="055844ED" w:rsidR="0055128B" w:rsidRPr="00635AA9" w:rsidRDefault="00D76FA3" w:rsidP="0055128B">
      <w:pPr>
        <w:pStyle w:val="af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теоретического материала</w:t>
      </w:r>
      <w:r w:rsidR="007C73A0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Hlk233718991"/>
      <w:r w:rsidR="007C73A0">
        <w:rPr>
          <w:rFonts w:ascii="Times New Roman" w:hAnsi="Times New Roman" w:cs="Times New Roman"/>
          <w:sz w:val="28"/>
          <w:szCs w:val="28"/>
        </w:rPr>
        <w:t xml:space="preserve">и подготовка стенда </w:t>
      </w:r>
      <w:r w:rsidR="007C73A0">
        <w:rPr>
          <w:rFonts w:ascii="Times New Roman" w:hAnsi="Times New Roman" w:cs="Times New Roman"/>
          <w:sz w:val="28"/>
          <w:szCs w:val="28"/>
          <w:lang w:val="en-US"/>
        </w:rPr>
        <w:t>EVE</w:t>
      </w:r>
      <w:r w:rsidR="007C73A0" w:rsidRPr="007E5B91">
        <w:rPr>
          <w:rFonts w:ascii="Times New Roman" w:hAnsi="Times New Roman" w:cs="Times New Roman"/>
          <w:sz w:val="28"/>
          <w:szCs w:val="28"/>
        </w:rPr>
        <w:t>-</w:t>
      </w:r>
      <w:r w:rsidR="007C73A0">
        <w:rPr>
          <w:rFonts w:ascii="Times New Roman" w:hAnsi="Times New Roman" w:cs="Times New Roman"/>
          <w:sz w:val="28"/>
          <w:szCs w:val="28"/>
          <w:lang w:val="en-US"/>
        </w:rPr>
        <w:t>NG</w:t>
      </w:r>
      <w:bookmarkEnd w:id="2"/>
      <w:r w:rsidR="003A260E">
        <w:rPr>
          <w:rFonts w:ascii="Times New Roman" w:hAnsi="Times New Roman" w:cs="Times New Roman"/>
          <w:sz w:val="28"/>
          <w:szCs w:val="28"/>
        </w:rPr>
        <w:t>;</w:t>
      </w:r>
    </w:p>
    <w:p w14:paraId="7753FBE4" w14:textId="6522621D" w:rsidR="0055128B" w:rsidRDefault="001F320F" w:rsidP="009554F7">
      <w:pPr>
        <w:pStyle w:val="af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33718830"/>
      <w:r>
        <w:rPr>
          <w:rFonts w:ascii="Times New Roman" w:hAnsi="Times New Roman" w:cs="Times New Roman"/>
          <w:sz w:val="28"/>
          <w:szCs w:val="28"/>
        </w:rPr>
        <w:t>Выполнение атак на виртуальное сетевое оборудование</w:t>
      </w:r>
      <w:bookmarkEnd w:id="3"/>
      <w:r w:rsidR="003A260E">
        <w:rPr>
          <w:rFonts w:ascii="Times New Roman" w:hAnsi="Times New Roman" w:cs="Times New Roman"/>
          <w:sz w:val="28"/>
          <w:szCs w:val="28"/>
        </w:rPr>
        <w:t>;</w:t>
      </w:r>
    </w:p>
    <w:p w14:paraId="4EA01D7E" w14:textId="148E4566" w:rsidR="001F320F" w:rsidRPr="00D76FA3" w:rsidRDefault="001F320F" w:rsidP="009554F7">
      <w:pPr>
        <w:pStyle w:val="af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233718847"/>
      <w:r>
        <w:rPr>
          <w:rFonts w:ascii="Times New Roman" w:hAnsi="Times New Roman" w:cs="Times New Roman"/>
          <w:sz w:val="28"/>
          <w:szCs w:val="28"/>
        </w:rPr>
        <w:t>Настройка защиты сетевого оборудования</w:t>
      </w:r>
      <w:bookmarkEnd w:id="4"/>
      <w:r>
        <w:rPr>
          <w:rFonts w:ascii="Times New Roman" w:hAnsi="Times New Roman" w:cs="Times New Roman"/>
          <w:sz w:val="28"/>
          <w:szCs w:val="28"/>
        </w:rPr>
        <w:t>.</w:t>
      </w:r>
    </w:p>
    <w:p w14:paraId="6BF346C6" w14:textId="77777777" w:rsidR="0055128B" w:rsidRDefault="0055128B" w:rsidP="0055128B">
      <w:pPr>
        <w:pStyle w:val="af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Ход работы</w:t>
      </w:r>
    </w:p>
    <w:p w14:paraId="24A16240" w14:textId="74B67941" w:rsidR="0059289A" w:rsidRDefault="0055128B" w:rsidP="0059289A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2.1. </w:t>
      </w:r>
      <w:r w:rsidR="00896027">
        <w:rPr>
          <w:rFonts w:ascii="Times New Roman" w:hAnsi="Times New Roman" w:cs="Times New Roman"/>
          <w:b/>
          <w:sz w:val="32"/>
          <w:szCs w:val="28"/>
        </w:rPr>
        <w:t>Изучение документов о безопасности КИИ</w:t>
      </w:r>
    </w:p>
    <w:p w14:paraId="74A122AA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outlineLvl w:val="2"/>
        <w:rPr>
          <w:b/>
          <w:bCs/>
          <w:sz w:val="28"/>
          <w:szCs w:val="28"/>
        </w:rPr>
      </w:pPr>
      <w:r w:rsidRPr="00BD1A98">
        <w:rPr>
          <w:b/>
          <w:bCs/>
          <w:sz w:val="28"/>
          <w:szCs w:val="28"/>
        </w:rPr>
        <w:t>Федеральный закон от 26.07.2017 № 187-ФЗ «О безопасности критической информационной инфраструктуры Российской Федерации»</w:t>
      </w:r>
    </w:p>
    <w:p w14:paraId="64BBC2BA" w14:textId="72430F14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Это базовый закон, который заложил правовую основу всей системы защиты КИИ в России. Он вступил в силу с 1 января 2018 года и регулирует отношения в области обеспечения безопасности критической информационной инфраструктуры (КИИ) в целях её устойчивого функционирования при проведении в отношении неё компьютерных атак.</w:t>
      </w:r>
    </w:p>
    <w:p w14:paraId="122A33DD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Ключевые положения закона:</w:t>
      </w:r>
    </w:p>
    <w:p w14:paraId="3D019BEB" w14:textId="5D2AF924" w:rsidR="005A04BE" w:rsidRPr="005A04BE" w:rsidRDefault="00BD1A98" w:rsidP="005A04BE">
      <w:pPr>
        <w:widowControl/>
        <w:numPr>
          <w:ilvl w:val="0"/>
          <w:numId w:val="39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Вводит основные понятия: объекты КИИ (информационные системы, ИТКС, автоматизированные системы управления), субъекты КИИ (госорганы, госучреждения, российские юрлица и ИП, владеющие такими объектами в сферах здравоохранения, науки, транспорта, связи, энергетики, банковской сферы, ТЭК, атомной энергии, оборонной, ракетно-космической, горнодобывающей, металлургической и химической промышленности), значимый объект КИИ, компьютерная атака, компьютерный инцидент.</w:t>
      </w:r>
    </w:p>
    <w:p w14:paraId="3EE8EAA9" w14:textId="77777777" w:rsidR="00BD1A98" w:rsidRPr="00BD1A98" w:rsidRDefault="00BD1A98" w:rsidP="00890448">
      <w:pPr>
        <w:widowControl/>
        <w:numPr>
          <w:ilvl w:val="0"/>
          <w:numId w:val="39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lastRenderedPageBreak/>
        <w:t>Устанавливает принципы обеспечения безопасности КИИ: законность, непрерывность и комплексность защиты, приоритет предотвращения атак.</w:t>
      </w:r>
    </w:p>
    <w:p w14:paraId="087F25F2" w14:textId="77777777" w:rsidR="00BD1A98" w:rsidRPr="00BD1A98" w:rsidRDefault="00BD1A98" w:rsidP="00890448">
      <w:pPr>
        <w:widowControl/>
        <w:numPr>
          <w:ilvl w:val="0"/>
          <w:numId w:val="39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Создаёт ГосСОПКА — государственную систему обнаружения, предупреждения и ликвидации последствий компьютерных атак, включая национальный координационный центр по компьютерным инцидентам (НКЦКИ).</w:t>
      </w:r>
    </w:p>
    <w:p w14:paraId="10DF7282" w14:textId="77777777" w:rsidR="00BD1A98" w:rsidRPr="00BD1A98" w:rsidRDefault="00BD1A98" w:rsidP="00890448">
      <w:pPr>
        <w:widowControl/>
        <w:numPr>
          <w:ilvl w:val="0"/>
          <w:numId w:val="39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Разграничивает полномочия: Президент РФ определяет госполитику и назначает уполномоченные органы; Правительство РФ устанавливает показатели критериев значимости и порядок категорирования; ФСТЭК России — уполномоченный орган в области обеспечения безопасности КИИ, устанавливает требования по защите значимых объектов и ведёт их реестр; ФСБ России отвечает за функционирование ГосСОПКА.</w:t>
      </w:r>
    </w:p>
    <w:p w14:paraId="6738A48A" w14:textId="77777777" w:rsidR="00BD1A98" w:rsidRPr="00BD1A98" w:rsidRDefault="00BD1A98" w:rsidP="00890448">
      <w:pPr>
        <w:widowControl/>
        <w:numPr>
          <w:ilvl w:val="0"/>
          <w:numId w:val="39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Вводит категорирование объектов КИИ — присвоение им одной из трёх категорий значимости (или отсутствие категории), исходя из социальной, политической, экономической, экологической значимости, а также значимости для обороны страны и правопорядка.</w:t>
      </w:r>
    </w:p>
    <w:p w14:paraId="030D2EA2" w14:textId="77777777" w:rsidR="00BD1A98" w:rsidRPr="00BD1A98" w:rsidRDefault="00BD1A98" w:rsidP="00890448">
      <w:pPr>
        <w:widowControl/>
        <w:numPr>
          <w:ilvl w:val="0"/>
          <w:numId w:val="39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Закрепляет права и обязанности субъектов КИИ: незамедлительно информировать о компьютерных инцидентах, содействовать реагированию, обеспечивать безопасность значимых объектов в соответствии с требованиями ФСТЭК, реагировать на инциденты.</w:t>
      </w:r>
    </w:p>
    <w:p w14:paraId="2BC2B0EE" w14:textId="77777777" w:rsidR="00BD1A98" w:rsidRPr="00BD1A98" w:rsidRDefault="00BD1A98" w:rsidP="00890448">
      <w:pPr>
        <w:widowControl/>
        <w:numPr>
          <w:ilvl w:val="0"/>
          <w:numId w:val="39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Устанавливает ответственность за нарушение требований закона — в соответствии с законодательством РФ (включая административную и уголовную ответственность).</w:t>
      </w:r>
    </w:p>
    <w:p w14:paraId="670A5727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outlineLvl w:val="2"/>
        <w:rPr>
          <w:b/>
          <w:bCs/>
          <w:sz w:val="28"/>
          <w:szCs w:val="28"/>
        </w:rPr>
      </w:pPr>
      <w:r w:rsidRPr="00BD1A98">
        <w:rPr>
          <w:b/>
          <w:bCs/>
          <w:sz w:val="28"/>
          <w:szCs w:val="28"/>
        </w:rPr>
        <w:t>Постановление Правительства РФ от 08.02.2018 № 127</w:t>
      </w:r>
    </w:p>
    <w:p w14:paraId="12BE68F5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Этим постановлением утверждены два документа, детализирующие механизм категорирования, заложенный в 187-ФЗ:</w:t>
      </w:r>
    </w:p>
    <w:p w14:paraId="2DCD4729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lastRenderedPageBreak/>
        <w:t>1. Правила категорирования объектов КИИ — описывают процедуру, которую должен пройти субъект КИИ:</w:t>
      </w:r>
    </w:p>
    <w:p w14:paraId="372FC6AA" w14:textId="77777777" w:rsidR="00BD1A98" w:rsidRPr="00BD1A98" w:rsidRDefault="00BD1A98" w:rsidP="00890448">
      <w:pPr>
        <w:widowControl/>
        <w:numPr>
          <w:ilvl w:val="0"/>
          <w:numId w:val="40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Категорирование проводится самим субъектом КИИ в отношении принадлежащих ему объектов и включает: выявление критических процессов (управленческих, технологических, производственных, финансово-экономических), определение объектов КИИ, обеспечивающих эти процессы, формирование перечня объектов, подлежащих категорированию, оценку возможных последствий компьютерных инцидентов и присвоение категории значимости (либо решение об её отсутствии).</w:t>
      </w:r>
    </w:p>
    <w:p w14:paraId="3EE52845" w14:textId="77777777" w:rsidR="00BD1A98" w:rsidRPr="00BD1A98" w:rsidRDefault="00BD1A98" w:rsidP="00890448">
      <w:pPr>
        <w:widowControl/>
        <w:numPr>
          <w:ilvl w:val="0"/>
          <w:numId w:val="40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Для проведения категорирования создаётся комиссия по категорированию во главе с руководителем субъекта КИИ, в которую входят специалисты по ИТ, эксплуатации оборудования, промбезопасности, защите гостайны, ГО и ЧС.</w:t>
      </w:r>
    </w:p>
    <w:p w14:paraId="7846C7F7" w14:textId="77777777" w:rsidR="00BD1A98" w:rsidRPr="00BD1A98" w:rsidRDefault="00BD1A98" w:rsidP="00890448">
      <w:pPr>
        <w:widowControl/>
        <w:numPr>
          <w:ilvl w:val="0"/>
          <w:numId w:val="40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Устанавливаются три категории значимости — первая (высшая), вторая и третья.</w:t>
      </w:r>
    </w:p>
    <w:p w14:paraId="4E7233F5" w14:textId="77777777" w:rsidR="00BD1A98" w:rsidRPr="00BD1A98" w:rsidRDefault="00BD1A98" w:rsidP="00890448">
      <w:pPr>
        <w:widowControl/>
        <w:numPr>
          <w:ilvl w:val="0"/>
          <w:numId w:val="40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Максимальный срок категорирования — один год со дня утверждения перечня объектов, подлежащих категорированию.</w:t>
      </w:r>
    </w:p>
    <w:p w14:paraId="0E402722" w14:textId="77777777" w:rsidR="00BD1A98" w:rsidRPr="00BD1A98" w:rsidRDefault="00BD1A98" w:rsidP="00890448">
      <w:pPr>
        <w:widowControl/>
        <w:numPr>
          <w:ilvl w:val="0"/>
          <w:numId w:val="40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Результаты оформляются актом и в течение 10 дней направляются во ФСТЭК России, которая проверяет правильность присвоения категории и вносит значимые объекты в реестр.</w:t>
      </w:r>
    </w:p>
    <w:p w14:paraId="4E29F0C2" w14:textId="77777777" w:rsidR="00BD1A98" w:rsidRPr="00BD1A98" w:rsidRDefault="00BD1A98" w:rsidP="00890448">
      <w:pPr>
        <w:widowControl/>
        <w:numPr>
          <w:ilvl w:val="0"/>
          <w:numId w:val="40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Пересмотр категории значимости проводится не реже одного раза в 5 лет.</w:t>
      </w:r>
    </w:p>
    <w:p w14:paraId="3A061F2A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2. Перечень показателей критериев значимости объектов КИИ и их значений — таблица количественных и качественных критериев, по которым определяется категория (1, 2 или 3):</w:t>
      </w:r>
    </w:p>
    <w:p w14:paraId="17E65C30" w14:textId="77777777" w:rsidR="00BD1A98" w:rsidRPr="00BD1A98" w:rsidRDefault="00BD1A98" w:rsidP="00890448">
      <w:pPr>
        <w:widowControl/>
        <w:numPr>
          <w:ilvl w:val="0"/>
          <w:numId w:val="41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Социальная значимость: причинение вреда жизни и здоровью людей, нарушение функционирования объектов жизнеобеспечения (вода, тепло-, электроснабжение), транспорта, связи, доступности госуслуг.</w:t>
      </w:r>
    </w:p>
    <w:p w14:paraId="7B6B4D50" w14:textId="77777777" w:rsidR="00BD1A98" w:rsidRPr="00BD1A98" w:rsidRDefault="00BD1A98" w:rsidP="00890448">
      <w:pPr>
        <w:widowControl/>
        <w:numPr>
          <w:ilvl w:val="0"/>
          <w:numId w:val="41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lastRenderedPageBreak/>
        <w:t>Политическая значимость: нарушение работы органов госвласти, срыв международных договоров.</w:t>
      </w:r>
    </w:p>
    <w:p w14:paraId="5E81F8E3" w14:textId="77777777" w:rsidR="00BD1A98" w:rsidRPr="00BD1A98" w:rsidRDefault="00BD1A98" w:rsidP="00890448">
      <w:pPr>
        <w:widowControl/>
        <w:numPr>
          <w:ilvl w:val="0"/>
          <w:numId w:val="41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Экономическая значимость: ущерб субъекту КИИ (снижение дохода), снижение доходов бюджетов РФ, нарушение банковских операций.</w:t>
      </w:r>
    </w:p>
    <w:p w14:paraId="3B35FC00" w14:textId="77777777" w:rsidR="00BD1A98" w:rsidRPr="00BD1A98" w:rsidRDefault="00BD1A98" w:rsidP="00890448">
      <w:pPr>
        <w:widowControl/>
        <w:numPr>
          <w:ilvl w:val="0"/>
          <w:numId w:val="41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Экологическая значимость: вредное воздействие на окружающую среду (вода, воздух, почва).</w:t>
      </w:r>
    </w:p>
    <w:p w14:paraId="2111562E" w14:textId="77777777" w:rsidR="00BD1A98" w:rsidRPr="00BD1A98" w:rsidRDefault="00BD1A98" w:rsidP="00890448">
      <w:pPr>
        <w:widowControl/>
        <w:numPr>
          <w:ilvl w:val="0"/>
          <w:numId w:val="41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Значимость для обороны, безопасности государства и правопорядка: нарушение работы пунктов управления, снижение показателей гособоронзаказа.</w:t>
      </w:r>
    </w:p>
    <w:p w14:paraId="3123F5CF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Каждый показатель имеет пороговые значения для каждой из трёх категорий — присваивается наивысшая подходящая категория.</w:t>
      </w:r>
    </w:p>
    <w:p w14:paraId="4B99CA89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outlineLvl w:val="2"/>
        <w:rPr>
          <w:b/>
          <w:bCs/>
          <w:sz w:val="28"/>
          <w:szCs w:val="28"/>
        </w:rPr>
      </w:pPr>
      <w:r w:rsidRPr="00BD1A98">
        <w:rPr>
          <w:b/>
          <w:bCs/>
          <w:sz w:val="28"/>
          <w:szCs w:val="28"/>
        </w:rPr>
        <w:t>Приказ ФСТЭК России от 21.12.2017 № 235 «Об утверждении Требований к созданию систем безопасности значимых объектов КИИ РФ и обеспечению их функционирования»</w:t>
      </w:r>
    </w:p>
    <w:p w14:paraId="65FBB66B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Документ устанавливает организационные требования к тому, как субъект КИИ должен создать систему защиты значимого объекта (в отличие от приказа № 239, который описывает конкретные технические/организационные меры защиты).</w:t>
      </w:r>
    </w:p>
    <w:p w14:paraId="0492201C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Основные положения:</w:t>
      </w:r>
    </w:p>
    <w:p w14:paraId="74E68199" w14:textId="77777777" w:rsidR="00BD1A98" w:rsidRPr="00BD1A98" w:rsidRDefault="00BD1A98" w:rsidP="00890448">
      <w:pPr>
        <w:widowControl/>
        <w:numPr>
          <w:ilvl w:val="0"/>
          <w:numId w:val="42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Система безопасности создаётся субъектом КИИ и включает правовые, организационные, технические и иные меры для обеспечения устойчивого функционирования значимого объекта при компьютерных атаках.</w:t>
      </w:r>
    </w:p>
    <w:p w14:paraId="4A06C9F6" w14:textId="77777777" w:rsidR="00BD1A98" w:rsidRPr="00BD1A98" w:rsidRDefault="00BD1A98" w:rsidP="00890448">
      <w:pPr>
        <w:widowControl/>
        <w:numPr>
          <w:ilvl w:val="0"/>
          <w:numId w:val="42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Система создаётся в отношении всех значимых объектов субъекта, включая объекты в филиалах и обособленных подразделениях; допускается как единая система, так и отдельные системы для группы объектов.</w:t>
      </w:r>
    </w:p>
    <w:p w14:paraId="017EB41E" w14:textId="77777777" w:rsidR="00BD1A98" w:rsidRPr="00BD1A98" w:rsidRDefault="00BD1A98" w:rsidP="00890448">
      <w:pPr>
        <w:widowControl/>
        <w:numPr>
          <w:ilvl w:val="0"/>
          <w:numId w:val="42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Создание системы безопасности организует и контролирует руководитель субъекта КИИ (или его заместитель).</w:t>
      </w:r>
    </w:p>
    <w:p w14:paraId="74D09CE4" w14:textId="77777777" w:rsidR="00BD1A98" w:rsidRPr="00BD1A98" w:rsidRDefault="00BD1A98" w:rsidP="00890448">
      <w:pPr>
        <w:widowControl/>
        <w:numPr>
          <w:ilvl w:val="0"/>
          <w:numId w:val="42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lastRenderedPageBreak/>
        <w:t>Устанавливаются требования к силам обеспечения безопасности (структурное подразделение или отдельные штатные специалисты, обладающие необходимой квалификацией; допускается привлечение сторонней организации, имеющей лицензию ФСТЭК).</w:t>
      </w:r>
    </w:p>
    <w:p w14:paraId="021FC74D" w14:textId="77777777" w:rsidR="00BD1A98" w:rsidRPr="00BD1A98" w:rsidRDefault="00BD1A98" w:rsidP="00890448">
      <w:pPr>
        <w:widowControl/>
        <w:numPr>
          <w:ilvl w:val="0"/>
          <w:numId w:val="42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Устанавливаются требования к программным и программно-аппаратным средствам защиты — СЗИ от НСД, межсетевые экраны, средства обнаружения/предотвращения вторжений, антивирусная защита, средства анализа защищённости, средства управления событиями безопасности.</w:t>
      </w:r>
    </w:p>
    <w:p w14:paraId="182D865A" w14:textId="77777777" w:rsidR="00BD1A98" w:rsidRPr="00BD1A98" w:rsidRDefault="00BD1A98" w:rsidP="00890448">
      <w:pPr>
        <w:widowControl/>
        <w:numPr>
          <w:ilvl w:val="0"/>
          <w:numId w:val="42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Определяются требования к организационно-распорядительной документации по безопасности значимых объектов.</w:t>
      </w:r>
    </w:p>
    <w:p w14:paraId="2587F913" w14:textId="77777777" w:rsidR="00BD1A98" w:rsidRPr="00BD1A98" w:rsidRDefault="00BD1A98" w:rsidP="00890448">
      <w:pPr>
        <w:widowControl/>
        <w:numPr>
          <w:ilvl w:val="0"/>
          <w:numId w:val="42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Задачи системы безопасности: предотвращение неправомерного доступа к информации, недопущение воздействия на технические средства обработки информации, восстановление функционирования объекта (в т.ч. за счёт резервного копирования), непрерывное взаимодействие с ГосСОПКА.</w:t>
      </w:r>
    </w:p>
    <w:p w14:paraId="6C6B183B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outlineLvl w:val="2"/>
        <w:rPr>
          <w:b/>
          <w:bCs/>
          <w:sz w:val="28"/>
          <w:szCs w:val="28"/>
        </w:rPr>
      </w:pPr>
      <w:bookmarkStart w:id="5" w:name="_Hlk233886154"/>
      <w:r w:rsidRPr="00BD1A98">
        <w:rPr>
          <w:b/>
          <w:bCs/>
          <w:sz w:val="28"/>
          <w:szCs w:val="28"/>
        </w:rPr>
        <w:t>Приказ ФСТЭК России от 25.12.2017 № 239</w:t>
      </w:r>
      <w:bookmarkEnd w:id="5"/>
      <w:r w:rsidRPr="00BD1A98">
        <w:rPr>
          <w:b/>
          <w:bCs/>
          <w:sz w:val="28"/>
          <w:szCs w:val="28"/>
        </w:rPr>
        <w:t xml:space="preserve"> «Об утверждении Требований по обеспечению безопасности значимых объектов КИИ РФ»</w:t>
      </w:r>
    </w:p>
    <w:p w14:paraId="638D7077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Этот приказ логически продолжает № 235 и устанавливает конкретные требования по безопасности непосредственно к самим значимым объектам КИИ на всех стадиях их жизненного цикла — от создания (модернизации) до вывода из эксплуатации.</w:t>
      </w:r>
    </w:p>
    <w:p w14:paraId="442067C3" w14:textId="77777777" w:rsidR="00BD1A98" w:rsidRPr="00BD1A98" w:rsidRDefault="00BD1A98" w:rsidP="00890448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Ключевые моменты:</w:t>
      </w:r>
    </w:p>
    <w:p w14:paraId="2A397836" w14:textId="77777777" w:rsidR="00BD1A98" w:rsidRPr="00BD1A98" w:rsidRDefault="00BD1A98" w:rsidP="00890448">
      <w:pPr>
        <w:widowControl/>
        <w:numPr>
          <w:ilvl w:val="0"/>
          <w:numId w:val="43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Требования дифференцированы по категориям значимости (для объектов 1-й категории — самый широкий и строгий набор мер, для 3-й — минимальный).</w:t>
      </w:r>
    </w:p>
    <w:p w14:paraId="79C57752" w14:textId="77777777" w:rsidR="00BD1A98" w:rsidRPr="00BD1A98" w:rsidRDefault="00BD1A98" w:rsidP="00890448">
      <w:pPr>
        <w:widowControl/>
        <w:numPr>
          <w:ilvl w:val="0"/>
          <w:numId w:val="43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 xml:space="preserve">Установлен базовый набор мер защиты информации, сгруппированных по направлениям (идентификация и аутентификация, управление доступом, ограничение программной среды, защита машинных носителей, аудит безопасности, антивирусная защита, </w:t>
      </w:r>
      <w:r w:rsidRPr="00BD1A98">
        <w:rPr>
          <w:sz w:val="28"/>
          <w:szCs w:val="28"/>
        </w:rPr>
        <w:lastRenderedPageBreak/>
        <w:t>предотвращение вторжений, обеспечение целостности и доступности, защита технических средств и систем, защита информационной (автоматизированной) системы и её компонентов, реагирование на инциденты, управление конфигурацией, управление обновлениями программного обеспечения, планирование мероприятий по обеспечению безопасности, обеспечение действий в нештатных ситуациях, информирование и обучение персонала, взаимодействие с ГосСОПКА).</w:t>
      </w:r>
    </w:p>
    <w:p w14:paraId="277F7E79" w14:textId="77777777" w:rsidR="00BD1A98" w:rsidRPr="00BD1A98" w:rsidRDefault="00BD1A98" w:rsidP="00890448">
      <w:pPr>
        <w:widowControl/>
        <w:numPr>
          <w:ilvl w:val="0"/>
          <w:numId w:val="43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Описаны этапы создания системы безопасности значимого объекта: разработка технического задания → разработка организационных и технических мер → внедрение мер (установка СЗИ, предварительные испытания, опытная эксплуатация, анализ уязвимостей, приёмочные испытания) → обеспечение безопасности при эксплуатации → обеспечение безопасности при выводе из эксплуатации.</w:t>
      </w:r>
    </w:p>
    <w:p w14:paraId="6123C132" w14:textId="77777777" w:rsidR="00BD1A98" w:rsidRPr="00BD1A98" w:rsidRDefault="00BD1A98" w:rsidP="00890448">
      <w:pPr>
        <w:widowControl/>
        <w:numPr>
          <w:ilvl w:val="0"/>
          <w:numId w:val="43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Предусмотрена возможность адаптации и дополнения базового набора мер, а также разработки компенсирующих мер, если применение отдельных мер невозможно по техническим или иным причинам.</w:t>
      </w:r>
    </w:p>
    <w:p w14:paraId="33B781D1" w14:textId="77777777" w:rsidR="00BD1A98" w:rsidRPr="00BD1A98" w:rsidRDefault="00BD1A98" w:rsidP="00890448">
      <w:pPr>
        <w:widowControl/>
        <w:numPr>
          <w:ilvl w:val="0"/>
          <w:numId w:val="43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Для значимых объектов, являющихся государственными информационными системами, требования применяются с учётом приказа ФСТЭК № 17 (защита информации в ГИС), а ввод объекта в эксплуатацию оформляется актом приёмки или аттестатом соответствия.</w:t>
      </w:r>
    </w:p>
    <w:p w14:paraId="1D226B27" w14:textId="13272DC4" w:rsidR="00BD1A98" w:rsidRPr="00DE53CF" w:rsidRDefault="00BD1A98" w:rsidP="00204CC4">
      <w:pPr>
        <w:widowControl/>
        <w:numPr>
          <w:ilvl w:val="0"/>
          <w:numId w:val="43"/>
        </w:numPr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 w:rsidRPr="00BD1A98">
        <w:rPr>
          <w:sz w:val="28"/>
          <w:szCs w:val="28"/>
        </w:rPr>
        <w:t>Приказ обязывает применять преимущественно сертифицированные или прошедшие оценку соответствия средства защиты информации, а также ограничивает удалённый и бесконтрольный доступ сторонних лиц к программно-аппаратным средствам значимого объекта.</w:t>
      </w:r>
    </w:p>
    <w:p w14:paraId="0F518A5C" w14:textId="7B78B050" w:rsidR="0059289A" w:rsidRDefault="0059289A" w:rsidP="0059289A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2.2. </w:t>
      </w:r>
      <w:r w:rsidR="00F338EF" w:rsidRPr="00F338EF">
        <w:rPr>
          <w:rFonts w:ascii="Times New Roman" w:hAnsi="Times New Roman" w:cs="Times New Roman"/>
          <w:b/>
          <w:sz w:val="32"/>
          <w:szCs w:val="28"/>
        </w:rPr>
        <w:t>Изучение теоретического материала</w:t>
      </w:r>
      <w:r w:rsidR="007E5B91" w:rsidRPr="007E5B91">
        <w:rPr>
          <w:rFonts w:ascii="Times New Roman" w:hAnsi="Times New Roman" w:cs="Times New Roman"/>
          <w:b/>
          <w:sz w:val="32"/>
          <w:szCs w:val="28"/>
        </w:rPr>
        <w:t xml:space="preserve"> и подготовка стенда </w:t>
      </w:r>
      <w:r w:rsidR="007E5B91" w:rsidRPr="007E5B91">
        <w:rPr>
          <w:rFonts w:ascii="Times New Roman" w:hAnsi="Times New Roman" w:cs="Times New Roman"/>
          <w:b/>
          <w:sz w:val="32"/>
          <w:szCs w:val="28"/>
          <w:lang w:val="en-US"/>
        </w:rPr>
        <w:t>EVE</w:t>
      </w:r>
      <w:r w:rsidR="007E5B91" w:rsidRPr="007E5B91">
        <w:rPr>
          <w:rFonts w:ascii="Times New Roman" w:hAnsi="Times New Roman" w:cs="Times New Roman"/>
          <w:b/>
          <w:sz w:val="32"/>
          <w:szCs w:val="28"/>
        </w:rPr>
        <w:t>-</w:t>
      </w:r>
      <w:r w:rsidR="007E5B91" w:rsidRPr="007E5B91">
        <w:rPr>
          <w:rFonts w:ascii="Times New Roman" w:hAnsi="Times New Roman" w:cs="Times New Roman"/>
          <w:b/>
          <w:sz w:val="32"/>
          <w:szCs w:val="28"/>
          <w:lang w:val="en-US"/>
        </w:rPr>
        <w:t>NG</w:t>
      </w:r>
    </w:p>
    <w:p w14:paraId="2EB48C17" w14:textId="48D0FB1F" w:rsidR="005D3449" w:rsidRDefault="005D3449" w:rsidP="0059289A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начала познакомимся с основными понятиями:</w:t>
      </w:r>
    </w:p>
    <w:p w14:paraId="43210226" w14:textId="49B0DAF3" w:rsidR="005D3449" w:rsidRDefault="005D3449" w:rsidP="005D3449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Коммутатор – устройство, предназначенное для </w:t>
      </w:r>
      <w:r w:rsidR="007F33C4">
        <w:rPr>
          <w:rFonts w:ascii="Times New Roman" w:hAnsi="Times New Roman" w:cs="Times New Roman"/>
          <w:bCs/>
          <w:sz w:val="28"/>
          <w:szCs w:val="28"/>
        </w:rPr>
        <w:t>перенаправления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трафика между другими устройствами</w:t>
      </w:r>
      <w:r w:rsidR="00B2470A">
        <w:rPr>
          <w:rFonts w:ascii="Times New Roman" w:hAnsi="Times New Roman" w:cs="Times New Roman"/>
          <w:bCs/>
          <w:sz w:val="28"/>
          <w:szCs w:val="28"/>
        </w:rPr>
        <w:t xml:space="preserve">. Коммутаторы бывают разных уровней, в нашей работе используются </w:t>
      </w:r>
      <w:r w:rsidR="00B2470A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="00B2470A" w:rsidRPr="00B2470A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="00B2470A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B2470A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="00B2470A" w:rsidRPr="00B2470A">
        <w:rPr>
          <w:rFonts w:ascii="Times New Roman" w:hAnsi="Times New Roman" w:cs="Times New Roman"/>
          <w:bCs/>
          <w:sz w:val="28"/>
          <w:szCs w:val="28"/>
        </w:rPr>
        <w:t>3</w:t>
      </w:r>
      <w:r w:rsidR="004D7E83">
        <w:rPr>
          <w:rFonts w:ascii="Times New Roman" w:hAnsi="Times New Roman" w:cs="Times New Roman"/>
          <w:bCs/>
          <w:sz w:val="28"/>
          <w:szCs w:val="28"/>
        </w:rPr>
        <w:t xml:space="preserve">, основное отличие </w:t>
      </w:r>
      <w:r w:rsidR="004D7E83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="004D7E83" w:rsidRPr="004D7E83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="007F33C4">
        <w:rPr>
          <w:rFonts w:ascii="Times New Roman" w:hAnsi="Times New Roman" w:cs="Times New Roman"/>
          <w:bCs/>
          <w:sz w:val="28"/>
          <w:szCs w:val="28"/>
        </w:rPr>
        <w:t>направляет</w:t>
      </w:r>
      <w:r w:rsidR="004D7E83">
        <w:rPr>
          <w:rFonts w:ascii="Times New Roman" w:hAnsi="Times New Roman" w:cs="Times New Roman"/>
          <w:bCs/>
          <w:sz w:val="28"/>
          <w:szCs w:val="28"/>
        </w:rPr>
        <w:t xml:space="preserve"> трафик по </w:t>
      </w:r>
      <w:r w:rsidR="004D7E83"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="004D7E83" w:rsidRPr="004D7E83">
        <w:rPr>
          <w:rFonts w:ascii="Times New Roman" w:hAnsi="Times New Roman" w:cs="Times New Roman"/>
          <w:bCs/>
          <w:sz w:val="28"/>
          <w:szCs w:val="28"/>
        </w:rPr>
        <w:t>-</w:t>
      </w:r>
      <w:r w:rsidR="004D7E83">
        <w:rPr>
          <w:rFonts w:ascii="Times New Roman" w:hAnsi="Times New Roman" w:cs="Times New Roman"/>
          <w:bCs/>
          <w:sz w:val="28"/>
          <w:szCs w:val="28"/>
        </w:rPr>
        <w:t xml:space="preserve">адресу, а </w:t>
      </w:r>
      <w:r w:rsidR="004D7E83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="004D7E83" w:rsidRPr="004D7E83">
        <w:rPr>
          <w:rFonts w:ascii="Times New Roman" w:hAnsi="Times New Roman" w:cs="Times New Roman"/>
          <w:bCs/>
          <w:sz w:val="28"/>
          <w:szCs w:val="28"/>
        </w:rPr>
        <w:t xml:space="preserve">3 </w:t>
      </w:r>
      <w:r w:rsidR="004D7E83">
        <w:rPr>
          <w:rFonts w:ascii="Times New Roman" w:hAnsi="Times New Roman" w:cs="Times New Roman"/>
          <w:bCs/>
          <w:sz w:val="28"/>
          <w:szCs w:val="28"/>
        </w:rPr>
        <w:t xml:space="preserve">может маршрутизировать трафик и по </w:t>
      </w:r>
      <w:r w:rsidR="004D7E83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="004D7E83">
        <w:rPr>
          <w:rFonts w:ascii="Times New Roman" w:hAnsi="Times New Roman" w:cs="Times New Roman"/>
          <w:bCs/>
          <w:sz w:val="28"/>
          <w:szCs w:val="28"/>
        </w:rPr>
        <w:t>-адресу;</w:t>
      </w:r>
    </w:p>
    <w:p w14:paraId="02FC2458" w14:textId="7206AE65" w:rsidR="00B2470A" w:rsidRDefault="00FF0BAE" w:rsidP="005D3449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VLAN</w:t>
      </w:r>
      <w:r w:rsidRPr="00FF0BA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виртуальная локальная сеть, предназначенная для </w:t>
      </w:r>
      <w:r w:rsidR="00CB716C">
        <w:rPr>
          <w:rFonts w:ascii="Times New Roman" w:hAnsi="Times New Roman" w:cs="Times New Roman"/>
          <w:bCs/>
          <w:sz w:val="28"/>
          <w:szCs w:val="28"/>
        </w:rPr>
        <w:t>разделения одной физической сети на несколько логических сегментов.</w:t>
      </w:r>
      <w:r w:rsidR="009072EE">
        <w:rPr>
          <w:rFonts w:ascii="Times New Roman" w:hAnsi="Times New Roman" w:cs="Times New Roman"/>
          <w:bCs/>
          <w:sz w:val="28"/>
          <w:szCs w:val="28"/>
        </w:rPr>
        <w:t xml:space="preserve"> Используется, например, для изолирования трафика нескольких подразделений в организации</w:t>
      </w:r>
      <w:r w:rsidR="002467BC">
        <w:rPr>
          <w:rFonts w:ascii="Times New Roman" w:hAnsi="Times New Roman" w:cs="Times New Roman"/>
          <w:bCs/>
          <w:sz w:val="28"/>
          <w:szCs w:val="28"/>
        </w:rPr>
        <w:t>;</w:t>
      </w:r>
    </w:p>
    <w:p w14:paraId="3D250DE7" w14:textId="26DB9A97" w:rsidR="00E20D6D" w:rsidRDefault="00E20D6D" w:rsidP="005D3449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Шлюз – </w:t>
      </w:r>
      <w:r w:rsidR="002467BC">
        <w:rPr>
          <w:rFonts w:ascii="Times New Roman" w:hAnsi="Times New Roman" w:cs="Times New Roman"/>
          <w:bCs/>
          <w:sz w:val="28"/>
          <w:szCs w:val="28"/>
        </w:rPr>
        <w:t>устройство</w:t>
      </w:r>
      <w:r w:rsidR="00EC56B2">
        <w:rPr>
          <w:rFonts w:ascii="Times New Roman" w:hAnsi="Times New Roman" w:cs="Times New Roman"/>
          <w:bCs/>
          <w:sz w:val="28"/>
          <w:szCs w:val="28"/>
        </w:rPr>
        <w:t xml:space="preserve"> или виртуальный интерфейс</w:t>
      </w:r>
      <w:r w:rsidR="002467BC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соединяющее сети, использующие разные протоколы и технологии передачи данных. Например, домашний роутер соединяет домашнюю сеть с сетью Интернет.</w:t>
      </w:r>
      <w:r w:rsidR="002C6A29">
        <w:rPr>
          <w:rFonts w:ascii="Times New Roman" w:hAnsi="Times New Roman" w:cs="Times New Roman"/>
          <w:bCs/>
          <w:sz w:val="28"/>
          <w:szCs w:val="28"/>
        </w:rPr>
        <w:t xml:space="preserve"> В нашей работе коммутатор </w:t>
      </w:r>
      <w:r w:rsidR="002C6A29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="002C6A29" w:rsidRPr="00012A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C6A29">
        <w:rPr>
          <w:rFonts w:ascii="Times New Roman" w:hAnsi="Times New Roman" w:cs="Times New Roman"/>
          <w:bCs/>
          <w:sz w:val="28"/>
          <w:szCs w:val="28"/>
        </w:rPr>
        <w:t>будет шлюзом</w:t>
      </w:r>
      <w:r w:rsidR="002467BC">
        <w:rPr>
          <w:rFonts w:ascii="Times New Roman" w:hAnsi="Times New Roman" w:cs="Times New Roman"/>
          <w:bCs/>
          <w:sz w:val="28"/>
          <w:szCs w:val="28"/>
        </w:rPr>
        <w:t>;</w:t>
      </w:r>
    </w:p>
    <w:p w14:paraId="7D5494AA" w14:textId="6065A05C" w:rsidR="00724B7A" w:rsidRDefault="00724B7A" w:rsidP="005D3449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OSPF</w:t>
      </w:r>
      <w:r w:rsidR="00154A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691A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Open</w:t>
      </w:r>
      <w:r w:rsidRPr="0097691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Shortest</w:t>
      </w:r>
      <w:r w:rsidRPr="0097691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Path</w:t>
      </w:r>
      <w:r w:rsidRPr="0097691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First</w:t>
      </w:r>
      <w:r w:rsidRPr="0097691A">
        <w:rPr>
          <w:rFonts w:ascii="Times New Roman" w:hAnsi="Times New Roman" w:cs="Times New Roman"/>
          <w:bCs/>
          <w:sz w:val="28"/>
          <w:szCs w:val="28"/>
        </w:rPr>
        <w:t>)</w:t>
      </w:r>
      <w:r w:rsidR="0097691A" w:rsidRPr="0097691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97691A">
        <w:rPr>
          <w:rFonts w:ascii="Times New Roman" w:hAnsi="Times New Roman" w:cs="Times New Roman"/>
          <w:bCs/>
          <w:sz w:val="28"/>
          <w:szCs w:val="28"/>
        </w:rPr>
        <w:t>протокол</w:t>
      </w:r>
      <w:r w:rsidR="0097691A" w:rsidRPr="0097691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7691A">
        <w:rPr>
          <w:rFonts w:ascii="Times New Roman" w:hAnsi="Times New Roman" w:cs="Times New Roman"/>
          <w:bCs/>
          <w:sz w:val="28"/>
          <w:szCs w:val="28"/>
        </w:rPr>
        <w:t>динамической</w:t>
      </w:r>
      <w:r w:rsidR="0097691A" w:rsidRPr="0097691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7691A">
        <w:rPr>
          <w:rFonts w:ascii="Times New Roman" w:hAnsi="Times New Roman" w:cs="Times New Roman"/>
          <w:bCs/>
          <w:sz w:val="28"/>
          <w:szCs w:val="28"/>
        </w:rPr>
        <w:t>маршрутизации, предназначенный для автоматического определения маршрутов внутри сети</w:t>
      </w:r>
      <w:r w:rsidR="002467BC">
        <w:rPr>
          <w:rFonts w:ascii="Times New Roman" w:hAnsi="Times New Roman" w:cs="Times New Roman"/>
          <w:bCs/>
          <w:sz w:val="28"/>
          <w:szCs w:val="28"/>
        </w:rPr>
        <w:t>;</w:t>
      </w:r>
    </w:p>
    <w:p w14:paraId="407766C8" w14:textId="3C3BFAF2" w:rsidR="00154A6A" w:rsidRDefault="00556AD3" w:rsidP="005D3449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r w:rsidRPr="002467BC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556AD3">
        <w:rPr>
          <w:rFonts w:ascii="Times New Roman" w:hAnsi="Times New Roman" w:cs="Times New Roman"/>
          <w:bCs/>
          <w:sz w:val="28"/>
          <w:szCs w:val="28"/>
          <w:lang w:val="en-US"/>
        </w:rPr>
        <w:t>Address</w:t>
      </w:r>
      <w:r w:rsidRPr="002467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56AD3">
        <w:rPr>
          <w:rFonts w:ascii="Times New Roman" w:hAnsi="Times New Roman" w:cs="Times New Roman"/>
          <w:bCs/>
          <w:sz w:val="28"/>
          <w:szCs w:val="28"/>
          <w:lang w:val="en-US"/>
        </w:rPr>
        <w:t>Resolution</w:t>
      </w:r>
      <w:r w:rsidRPr="002467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56AD3">
        <w:rPr>
          <w:rFonts w:ascii="Times New Roman" w:hAnsi="Times New Roman" w:cs="Times New Roman"/>
          <w:bCs/>
          <w:sz w:val="28"/>
          <w:szCs w:val="28"/>
          <w:lang w:val="en-US"/>
        </w:rPr>
        <w:t>Protocol</w:t>
      </w:r>
      <w:r w:rsidRPr="002467BC">
        <w:rPr>
          <w:rFonts w:ascii="Times New Roman" w:hAnsi="Times New Roman" w:cs="Times New Roman"/>
          <w:bCs/>
          <w:sz w:val="28"/>
          <w:szCs w:val="28"/>
        </w:rPr>
        <w:t>)</w:t>
      </w:r>
      <w:r w:rsidR="002467BC" w:rsidRPr="002467B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2467BC">
        <w:rPr>
          <w:rFonts w:ascii="Times New Roman" w:hAnsi="Times New Roman" w:cs="Times New Roman"/>
          <w:bCs/>
          <w:sz w:val="28"/>
          <w:szCs w:val="28"/>
        </w:rPr>
        <w:t>протокол</w:t>
      </w:r>
      <w:r w:rsidR="002467BC" w:rsidRPr="002467BC">
        <w:rPr>
          <w:rFonts w:ascii="Times New Roman" w:hAnsi="Times New Roman" w:cs="Times New Roman"/>
          <w:bCs/>
          <w:sz w:val="28"/>
          <w:szCs w:val="28"/>
        </w:rPr>
        <w:t>, предназначенный для определения MAC-адреса другого компьютера по известному IP</w:t>
      </w:r>
      <w:r w:rsidR="002467BC">
        <w:rPr>
          <w:rFonts w:ascii="Times New Roman" w:hAnsi="Times New Roman" w:cs="Times New Roman"/>
          <w:bCs/>
          <w:sz w:val="28"/>
          <w:szCs w:val="28"/>
        </w:rPr>
        <w:t>;</w:t>
      </w:r>
    </w:p>
    <w:p w14:paraId="504E4181" w14:textId="3ACC45EF" w:rsidR="0074188E" w:rsidRDefault="0010708E" w:rsidP="005D3449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r w:rsidRPr="0010708E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poising</w:t>
      </w:r>
      <w:r w:rsidRPr="0010708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вид кибератаки, направленный на подмену адресов в таблице протокола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r w:rsidRPr="0010708E">
        <w:rPr>
          <w:rFonts w:ascii="Times New Roman" w:hAnsi="Times New Roman" w:cs="Times New Roman"/>
          <w:bCs/>
          <w:sz w:val="28"/>
          <w:szCs w:val="28"/>
        </w:rPr>
        <w:t>.</w:t>
      </w:r>
      <w:r w:rsidR="00340ED3" w:rsidRPr="00340ED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40ED3">
        <w:rPr>
          <w:rFonts w:ascii="Times New Roman" w:hAnsi="Times New Roman" w:cs="Times New Roman"/>
          <w:bCs/>
          <w:sz w:val="28"/>
          <w:szCs w:val="28"/>
        </w:rPr>
        <w:t xml:space="preserve">Например, происходит запрос </w:t>
      </w:r>
      <w:r w:rsidR="00340ED3"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="00340ED3" w:rsidRPr="00340ED3">
        <w:rPr>
          <w:rFonts w:ascii="Times New Roman" w:hAnsi="Times New Roman" w:cs="Times New Roman"/>
          <w:bCs/>
          <w:sz w:val="28"/>
          <w:szCs w:val="28"/>
        </w:rPr>
        <w:t>-</w:t>
      </w:r>
      <w:r w:rsidR="00340ED3">
        <w:rPr>
          <w:rFonts w:ascii="Times New Roman" w:hAnsi="Times New Roman" w:cs="Times New Roman"/>
          <w:bCs/>
          <w:sz w:val="28"/>
          <w:szCs w:val="28"/>
        </w:rPr>
        <w:t xml:space="preserve">адреса компьютера </w:t>
      </w:r>
      <w:r w:rsidR="00340ED3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340ED3" w:rsidRPr="00340ED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340ED3">
        <w:rPr>
          <w:rFonts w:ascii="Times New Roman" w:hAnsi="Times New Roman" w:cs="Times New Roman"/>
          <w:bCs/>
          <w:sz w:val="28"/>
          <w:szCs w:val="28"/>
        </w:rPr>
        <w:t xml:space="preserve">а отвечает компьютер злоумышленника </w:t>
      </w:r>
      <w:r w:rsidR="00340ED3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="00340ED3" w:rsidRPr="00340ED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340ED3">
        <w:rPr>
          <w:rFonts w:ascii="Times New Roman" w:hAnsi="Times New Roman" w:cs="Times New Roman"/>
          <w:bCs/>
          <w:sz w:val="28"/>
          <w:szCs w:val="28"/>
        </w:rPr>
        <w:t>в итоге трафик начинает идти через злоумышленника</w:t>
      </w:r>
      <w:r w:rsidR="00F66E16">
        <w:rPr>
          <w:rFonts w:ascii="Times New Roman" w:hAnsi="Times New Roman" w:cs="Times New Roman"/>
          <w:bCs/>
          <w:sz w:val="28"/>
          <w:szCs w:val="28"/>
        </w:rPr>
        <w:t>;</w:t>
      </w:r>
    </w:p>
    <w:p w14:paraId="5129D871" w14:textId="794D78FD" w:rsidR="00340ED3" w:rsidRPr="00567191" w:rsidRDefault="00340ED3" w:rsidP="005D3449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Атака</w:t>
      </w:r>
      <w:r w:rsidRPr="00F35E3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MITM</w:t>
      </w:r>
      <w:r w:rsidRPr="00F35E36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Man</w:t>
      </w:r>
      <w:r w:rsidRPr="00F35E36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</w:t>
      </w:r>
      <w:r w:rsidRPr="00F35E36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the</w:t>
      </w:r>
      <w:r w:rsidRPr="00F35E36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middle</w:t>
      </w:r>
      <w:r w:rsidRPr="00F35E36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F35E36" w:rsidRPr="00F35E36">
        <w:rPr>
          <w:rFonts w:ascii="Times New Roman" w:hAnsi="Times New Roman" w:cs="Times New Roman"/>
          <w:bCs/>
          <w:sz w:val="28"/>
          <w:szCs w:val="28"/>
        </w:rPr>
        <w:t>–</w:t>
      </w:r>
      <w:r w:rsidRPr="00F35E3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35E36">
        <w:rPr>
          <w:rFonts w:ascii="Times New Roman" w:hAnsi="Times New Roman" w:cs="Times New Roman"/>
          <w:bCs/>
          <w:sz w:val="28"/>
          <w:szCs w:val="28"/>
        </w:rPr>
        <w:t>вид</w:t>
      </w:r>
      <w:r w:rsidR="00F35E36" w:rsidRPr="00F35E3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35E36">
        <w:rPr>
          <w:rFonts w:ascii="Times New Roman" w:hAnsi="Times New Roman" w:cs="Times New Roman"/>
          <w:bCs/>
          <w:sz w:val="28"/>
          <w:szCs w:val="28"/>
        </w:rPr>
        <w:t>кибератаки</w:t>
      </w:r>
      <w:r w:rsidR="00F35E36" w:rsidRPr="00F35E36">
        <w:rPr>
          <w:rFonts w:ascii="Times New Roman" w:hAnsi="Times New Roman" w:cs="Times New Roman"/>
          <w:bCs/>
          <w:sz w:val="28"/>
          <w:szCs w:val="28"/>
        </w:rPr>
        <w:t>, при которой для перехвата данных используются методы, позволяющие внедриться в существующее подключение или процесс связи.</w:t>
      </w:r>
      <w:r w:rsidR="00166AA7">
        <w:rPr>
          <w:rFonts w:ascii="Times New Roman" w:hAnsi="Times New Roman" w:cs="Times New Roman"/>
          <w:bCs/>
          <w:sz w:val="28"/>
          <w:szCs w:val="28"/>
        </w:rPr>
        <w:t xml:space="preserve"> В нашей работе данная атака будет проводиться через </w:t>
      </w:r>
      <w:r w:rsidR="00166AA7"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r w:rsidR="00166AA7" w:rsidRPr="00166AA7">
        <w:rPr>
          <w:rFonts w:ascii="Times New Roman" w:hAnsi="Times New Roman" w:cs="Times New Roman"/>
          <w:bCs/>
          <w:sz w:val="28"/>
          <w:szCs w:val="28"/>
        </w:rPr>
        <w:t>-</w:t>
      </w:r>
      <w:r w:rsidR="00166AA7">
        <w:rPr>
          <w:rFonts w:ascii="Times New Roman" w:hAnsi="Times New Roman" w:cs="Times New Roman"/>
          <w:bCs/>
          <w:sz w:val="28"/>
          <w:szCs w:val="28"/>
          <w:lang w:val="en-US"/>
        </w:rPr>
        <w:t>poising</w:t>
      </w:r>
      <w:r w:rsidR="00F66E16">
        <w:rPr>
          <w:rFonts w:ascii="Times New Roman" w:hAnsi="Times New Roman" w:cs="Times New Roman"/>
          <w:bCs/>
          <w:sz w:val="28"/>
          <w:szCs w:val="28"/>
        </w:rPr>
        <w:t>;</w:t>
      </w:r>
    </w:p>
    <w:p w14:paraId="056A1BB3" w14:textId="378C667B" w:rsidR="00567191" w:rsidRDefault="00567191" w:rsidP="005D3449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CDP</w:t>
      </w:r>
      <w:r w:rsidRPr="00567191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LLDP</w:t>
      </w:r>
      <w:r w:rsidR="00AA27DC" w:rsidRPr="00AA27DC">
        <w:rPr>
          <w:rFonts w:ascii="Times New Roman" w:hAnsi="Times New Roman" w:cs="Times New Roman"/>
          <w:bCs/>
          <w:sz w:val="28"/>
          <w:szCs w:val="28"/>
        </w:rPr>
        <w:t xml:space="preserve"> (Cisco Discovery Protocol/Link Layer Discovery Protocol</w:t>
      </w:r>
      <w:r w:rsidR="003865FC" w:rsidRPr="007E5280">
        <w:rPr>
          <w:rFonts w:ascii="Times New Roman" w:hAnsi="Times New Roman" w:cs="Times New Roman"/>
          <w:bCs/>
          <w:sz w:val="28"/>
          <w:szCs w:val="28"/>
        </w:rPr>
        <w:t>)</w:t>
      </w:r>
      <w:r w:rsidRPr="00567191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протоколы, предназначенные для и</w:t>
      </w:r>
      <w:r w:rsidR="00AA27DC">
        <w:rPr>
          <w:rFonts w:ascii="Times New Roman" w:hAnsi="Times New Roman" w:cs="Times New Roman"/>
          <w:bCs/>
          <w:sz w:val="28"/>
          <w:szCs w:val="28"/>
        </w:rPr>
        <w:t xml:space="preserve">дентификации устройств </w:t>
      </w:r>
      <w:r w:rsidR="00AA27D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 сети. </w:t>
      </w:r>
      <w:r w:rsidR="00AA27DC">
        <w:rPr>
          <w:rFonts w:ascii="Times New Roman" w:hAnsi="Times New Roman" w:cs="Times New Roman"/>
          <w:bCs/>
          <w:sz w:val="28"/>
          <w:szCs w:val="28"/>
          <w:lang w:val="en-US"/>
        </w:rPr>
        <w:t>CDP</w:t>
      </w:r>
      <w:r w:rsidR="00AA27DC" w:rsidRPr="00AA27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E5280">
        <w:rPr>
          <w:rFonts w:ascii="Times New Roman" w:hAnsi="Times New Roman" w:cs="Times New Roman"/>
          <w:bCs/>
          <w:sz w:val="28"/>
          <w:szCs w:val="28"/>
        </w:rPr>
        <w:t xml:space="preserve">поддерживается только устройствами </w:t>
      </w:r>
      <w:r w:rsidR="007E5280">
        <w:rPr>
          <w:rFonts w:ascii="Times New Roman" w:hAnsi="Times New Roman" w:cs="Times New Roman"/>
          <w:bCs/>
          <w:sz w:val="28"/>
          <w:szCs w:val="28"/>
          <w:lang w:val="en-US"/>
        </w:rPr>
        <w:t>Cisco</w:t>
      </w:r>
      <w:r w:rsidR="007E5280" w:rsidRPr="00F66E16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E5280">
        <w:rPr>
          <w:rFonts w:ascii="Times New Roman" w:hAnsi="Times New Roman" w:cs="Times New Roman"/>
          <w:bCs/>
          <w:sz w:val="28"/>
          <w:szCs w:val="28"/>
          <w:lang w:val="en-US"/>
        </w:rPr>
        <w:t>LLDP</w:t>
      </w:r>
      <w:r w:rsidR="007E5280" w:rsidRPr="00F66E1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7E5280">
        <w:rPr>
          <w:rFonts w:ascii="Times New Roman" w:hAnsi="Times New Roman" w:cs="Times New Roman"/>
          <w:bCs/>
          <w:sz w:val="28"/>
          <w:szCs w:val="28"/>
        </w:rPr>
        <w:t>любыми</w:t>
      </w:r>
      <w:r w:rsidR="00FA3B9A">
        <w:rPr>
          <w:rFonts w:ascii="Times New Roman" w:hAnsi="Times New Roman" w:cs="Times New Roman"/>
          <w:bCs/>
          <w:sz w:val="28"/>
          <w:szCs w:val="28"/>
        </w:rPr>
        <w:t>;</w:t>
      </w:r>
    </w:p>
    <w:p w14:paraId="0FA5C2EE" w14:textId="3CDB4C2C" w:rsidR="006F0008" w:rsidRDefault="00AE6AB9" w:rsidP="006F0008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SVI</w:t>
      </w:r>
      <w:r w:rsidRPr="00AE6AB9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AE6AB9">
        <w:rPr>
          <w:rFonts w:ascii="Times New Roman" w:hAnsi="Times New Roman" w:cs="Times New Roman"/>
          <w:bCs/>
          <w:sz w:val="28"/>
          <w:szCs w:val="28"/>
          <w:lang w:val="en-US"/>
        </w:rPr>
        <w:t>Switch</w:t>
      </w:r>
      <w:r w:rsidRPr="00AE6A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E6AB9">
        <w:rPr>
          <w:rFonts w:ascii="Times New Roman" w:hAnsi="Times New Roman" w:cs="Times New Roman"/>
          <w:bCs/>
          <w:sz w:val="28"/>
          <w:szCs w:val="28"/>
          <w:lang w:val="en-US"/>
        </w:rPr>
        <w:t>Virtual</w:t>
      </w:r>
      <w:r w:rsidRPr="00AE6A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E6AB9">
        <w:rPr>
          <w:rFonts w:ascii="Times New Roman" w:hAnsi="Times New Roman" w:cs="Times New Roman"/>
          <w:bCs/>
          <w:sz w:val="28"/>
          <w:szCs w:val="28"/>
          <w:lang w:val="en-US"/>
        </w:rPr>
        <w:t>Interface</w:t>
      </w:r>
      <w:r w:rsidRPr="00AE6AB9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виртуальный</w:t>
      </w:r>
      <w:r w:rsidRPr="00AE6AB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интерфейс</w:t>
      </w:r>
      <w:r w:rsidRPr="00AE6AB9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предназначенный </w:t>
      </w:r>
      <w:r w:rsidR="00817EDA">
        <w:rPr>
          <w:rFonts w:ascii="Times New Roman" w:hAnsi="Times New Roman" w:cs="Times New Roman"/>
          <w:bCs/>
          <w:sz w:val="28"/>
          <w:szCs w:val="28"/>
        </w:rPr>
        <w:t xml:space="preserve">для маршрутизации между </w:t>
      </w:r>
      <w:r w:rsidR="00817EDA">
        <w:rPr>
          <w:rFonts w:ascii="Times New Roman" w:hAnsi="Times New Roman" w:cs="Times New Roman"/>
          <w:bCs/>
          <w:sz w:val="28"/>
          <w:szCs w:val="28"/>
          <w:lang w:val="en-US"/>
        </w:rPr>
        <w:t>VLAN</w:t>
      </w:r>
      <w:r w:rsidR="00817EDA" w:rsidRPr="00817EDA">
        <w:rPr>
          <w:rFonts w:ascii="Times New Roman" w:hAnsi="Times New Roman" w:cs="Times New Roman"/>
          <w:bCs/>
          <w:sz w:val="28"/>
          <w:szCs w:val="28"/>
        </w:rPr>
        <w:t>’</w:t>
      </w:r>
      <w:r w:rsidR="00817EDA">
        <w:rPr>
          <w:rFonts w:ascii="Times New Roman" w:hAnsi="Times New Roman" w:cs="Times New Roman"/>
          <w:bCs/>
          <w:sz w:val="28"/>
          <w:szCs w:val="28"/>
        </w:rPr>
        <w:t>ами</w:t>
      </w:r>
      <w:r w:rsidR="00FA3B9A">
        <w:rPr>
          <w:rFonts w:ascii="Times New Roman" w:hAnsi="Times New Roman" w:cs="Times New Roman"/>
          <w:bCs/>
          <w:sz w:val="28"/>
          <w:szCs w:val="28"/>
        </w:rPr>
        <w:t>;</w:t>
      </w:r>
    </w:p>
    <w:p w14:paraId="33C076BC" w14:textId="76903D2E" w:rsidR="00FA3B9A" w:rsidRPr="00FA3B9A" w:rsidRDefault="00FA3B9A" w:rsidP="00FA3B9A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Состояния порта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Pr="00FA3B9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FA3B9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этот режим используется для связи коммутаторов с конечными устройствами;</w:t>
      </w:r>
    </w:p>
    <w:p w14:paraId="4FA3A7A1" w14:textId="2210351F" w:rsidR="00FA3B9A" w:rsidRPr="00FA3B9A" w:rsidRDefault="00FA3B9A" w:rsidP="00FA3B9A">
      <w:pPr>
        <w:pStyle w:val="af"/>
        <w:numPr>
          <w:ilvl w:val="0"/>
          <w:numId w:val="36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Состояние порта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trunk</w:t>
      </w:r>
      <w:r w:rsidRPr="00FA3B9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этот режим используется для связи коммутаторов, передаёт тегированный трафик с информацией от какого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VLAN</w:t>
      </w:r>
      <w:r w:rsidRPr="00FA3B9A">
        <w:rPr>
          <w:rFonts w:ascii="Times New Roman" w:hAnsi="Times New Roman" w:cs="Times New Roman"/>
          <w:bCs/>
          <w:sz w:val="28"/>
          <w:szCs w:val="28"/>
        </w:rPr>
        <w:t>’</w:t>
      </w:r>
      <w:r>
        <w:rPr>
          <w:rFonts w:ascii="Times New Roman" w:hAnsi="Times New Roman" w:cs="Times New Roman"/>
          <w:bCs/>
          <w:sz w:val="28"/>
          <w:szCs w:val="28"/>
        </w:rPr>
        <w:t>а поступает трафик.</w:t>
      </w:r>
    </w:p>
    <w:p w14:paraId="51718907" w14:textId="29D1C356" w:rsidR="00875926" w:rsidRPr="00826CB5" w:rsidRDefault="006B33E1" w:rsidP="00875926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</w:rPr>
        <w:t xml:space="preserve">Работа будет выполняться на стенде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EVE</w:t>
      </w:r>
      <w:r w:rsidRPr="00826CB5">
        <w:rPr>
          <w:rFonts w:ascii="Times New Roman" w:hAnsi="Times New Roman" w:cs="Times New Roman"/>
          <w:bCs/>
          <w:sz w:val="28"/>
          <w:szCs w:val="28"/>
        </w:rPr>
        <w:t>-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NG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с виртуальными коммутаторами и хостами. </w:t>
      </w:r>
      <w:r w:rsidR="00CA0D66" w:rsidRPr="00826CB5">
        <w:rPr>
          <w:rFonts w:ascii="Times New Roman" w:hAnsi="Times New Roman" w:cs="Times New Roman"/>
          <w:bCs/>
          <w:sz w:val="28"/>
          <w:szCs w:val="28"/>
        </w:rPr>
        <w:t xml:space="preserve">Для этого была скачана виртуальная машина, на которой разворачивается стенд </w:t>
      </w:r>
      <w:r w:rsidR="00CA0D66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EVE</w:t>
      </w:r>
      <w:r w:rsidR="00CA0D66" w:rsidRPr="00826CB5">
        <w:rPr>
          <w:rFonts w:ascii="Times New Roman" w:hAnsi="Times New Roman" w:cs="Times New Roman"/>
          <w:bCs/>
          <w:sz w:val="28"/>
          <w:szCs w:val="28"/>
        </w:rPr>
        <w:t>-</w:t>
      </w:r>
      <w:r w:rsidR="00CA0D66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NG</w:t>
      </w:r>
      <w:r w:rsidR="00CA0D66" w:rsidRPr="00826CB5">
        <w:rPr>
          <w:rFonts w:ascii="Times New Roman" w:hAnsi="Times New Roman" w:cs="Times New Roman"/>
          <w:bCs/>
          <w:sz w:val="28"/>
          <w:szCs w:val="28"/>
        </w:rPr>
        <w:t>, после чего происходит подключение к его веб-интерфейсу.</w:t>
      </w:r>
      <w:r w:rsidR="00FF2090" w:rsidRPr="00826CB5">
        <w:rPr>
          <w:rFonts w:ascii="Times New Roman" w:hAnsi="Times New Roman" w:cs="Times New Roman"/>
          <w:bCs/>
          <w:sz w:val="28"/>
          <w:szCs w:val="28"/>
        </w:rPr>
        <w:t xml:space="preserve"> Для взаимодействий с коммутаторами выбрали </w:t>
      </w:r>
      <w:r w:rsidR="00FF2090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="00FF2090" w:rsidRPr="00826CB5">
        <w:rPr>
          <w:rFonts w:ascii="Times New Roman" w:hAnsi="Times New Roman" w:cs="Times New Roman"/>
          <w:bCs/>
          <w:sz w:val="28"/>
          <w:szCs w:val="28"/>
        </w:rPr>
        <w:t xml:space="preserve">5 </w:t>
      </w:r>
      <w:r w:rsidR="00FF2090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console</w:t>
      </w:r>
      <w:r w:rsidR="00FF2090" w:rsidRPr="00826CB5">
        <w:rPr>
          <w:rFonts w:ascii="Times New Roman" w:hAnsi="Times New Roman" w:cs="Times New Roman"/>
          <w:bCs/>
          <w:sz w:val="28"/>
          <w:szCs w:val="28"/>
        </w:rPr>
        <w:t>.</w:t>
      </w:r>
      <w:r w:rsidR="00EB54EE" w:rsidRPr="00826CB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75926" w:rsidRPr="00826CB5">
        <w:rPr>
          <w:rFonts w:ascii="Times New Roman" w:hAnsi="Times New Roman" w:cs="Times New Roman"/>
          <w:bCs/>
          <w:sz w:val="28"/>
          <w:szCs w:val="28"/>
        </w:rPr>
        <w:t>Стенд состоит из:</w:t>
      </w:r>
    </w:p>
    <w:p w14:paraId="70948FAD" w14:textId="055FE882" w:rsidR="00875926" w:rsidRPr="00826CB5" w:rsidRDefault="00875926" w:rsidP="00875926">
      <w:pPr>
        <w:pStyle w:val="af"/>
        <w:numPr>
          <w:ilvl w:val="0"/>
          <w:numId w:val="35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DHCP</w:t>
      </w:r>
      <w:r w:rsidRPr="00826CB5">
        <w:rPr>
          <w:rFonts w:ascii="Times New Roman" w:hAnsi="Times New Roman" w:cs="Times New Roman"/>
          <w:bCs/>
          <w:sz w:val="28"/>
          <w:szCs w:val="28"/>
        </w:rPr>
        <w:t>-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0E0060" w:rsidRPr="00826CB5">
        <w:rPr>
          <w:rFonts w:ascii="Times New Roman" w:hAnsi="Times New Roman" w:cs="Times New Roman"/>
          <w:bCs/>
          <w:sz w:val="28"/>
          <w:szCs w:val="28"/>
        </w:rPr>
        <w:t xml:space="preserve">один из хостов, предназначен для выдачи </w:t>
      </w:r>
      <w:r w:rsidR="000E0060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="000E0060" w:rsidRPr="00826CB5">
        <w:rPr>
          <w:rFonts w:ascii="Times New Roman" w:hAnsi="Times New Roman" w:cs="Times New Roman"/>
          <w:bCs/>
          <w:sz w:val="28"/>
          <w:szCs w:val="28"/>
        </w:rPr>
        <w:t xml:space="preserve"> адресов устройствам в сети. Находится в отдельной </w:t>
      </w:r>
      <w:r w:rsidR="000E0060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VLAN 30;</w:t>
      </w:r>
    </w:p>
    <w:p w14:paraId="53C624AD" w14:textId="0F132803" w:rsidR="00875926" w:rsidRPr="00826CB5" w:rsidRDefault="00875926" w:rsidP="00875926">
      <w:pPr>
        <w:pStyle w:val="af"/>
        <w:numPr>
          <w:ilvl w:val="0"/>
          <w:numId w:val="35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826CB5">
        <w:rPr>
          <w:rFonts w:ascii="Times New Roman" w:hAnsi="Times New Roman" w:cs="Times New Roman"/>
          <w:bCs/>
          <w:sz w:val="28"/>
          <w:szCs w:val="28"/>
        </w:rPr>
        <w:t>-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switch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BC00E9" w:rsidRPr="00826CB5">
        <w:rPr>
          <w:rFonts w:ascii="Times New Roman" w:hAnsi="Times New Roman" w:cs="Times New Roman"/>
          <w:bCs/>
          <w:sz w:val="28"/>
          <w:szCs w:val="28"/>
        </w:rPr>
        <w:t xml:space="preserve">серверный коммутатор </w:t>
      </w:r>
      <w:r w:rsidR="00BC00E9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="00BC00E9" w:rsidRPr="00826CB5">
        <w:rPr>
          <w:rFonts w:ascii="Times New Roman" w:hAnsi="Times New Roman" w:cs="Times New Roman"/>
          <w:bCs/>
          <w:sz w:val="28"/>
          <w:szCs w:val="28"/>
        </w:rPr>
        <w:t>3 для маршрутизации трафика между сервером и остальной сетью;</w:t>
      </w:r>
    </w:p>
    <w:p w14:paraId="058DF0AF" w14:textId="420230E9" w:rsidR="00875926" w:rsidRPr="00826CB5" w:rsidRDefault="00875926" w:rsidP="00875926">
      <w:pPr>
        <w:pStyle w:val="af"/>
        <w:numPr>
          <w:ilvl w:val="0"/>
          <w:numId w:val="35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BC00E9" w:rsidRPr="00826CB5">
        <w:rPr>
          <w:rFonts w:ascii="Times New Roman" w:hAnsi="Times New Roman" w:cs="Times New Roman"/>
          <w:bCs/>
          <w:sz w:val="28"/>
          <w:szCs w:val="28"/>
        </w:rPr>
        <w:t xml:space="preserve">центральный коммутатор </w:t>
      </w:r>
      <w:r w:rsidR="00BC00E9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="00BC00E9" w:rsidRPr="00826CB5">
        <w:rPr>
          <w:rFonts w:ascii="Times New Roman" w:hAnsi="Times New Roman" w:cs="Times New Roman"/>
          <w:bCs/>
          <w:sz w:val="28"/>
          <w:szCs w:val="28"/>
        </w:rPr>
        <w:t>3 для маршрутизации трафика между пользователем и сервером</w:t>
      </w:r>
      <w:r w:rsidR="0060661C">
        <w:rPr>
          <w:rFonts w:ascii="Times New Roman" w:hAnsi="Times New Roman" w:cs="Times New Roman"/>
          <w:bCs/>
          <w:sz w:val="28"/>
          <w:szCs w:val="28"/>
        </w:rPr>
        <w:t>;</w:t>
      </w:r>
    </w:p>
    <w:p w14:paraId="1884E873" w14:textId="11D7EA83" w:rsidR="00875926" w:rsidRPr="00826CB5" w:rsidRDefault="00875926" w:rsidP="00875926">
      <w:pPr>
        <w:pStyle w:val="af"/>
        <w:numPr>
          <w:ilvl w:val="0"/>
          <w:numId w:val="35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Pr="001E5F87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826CB5" w:rsidRPr="00826CB5">
        <w:rPr>
          <w:rFonts w:ascii="Times New Roman" w:hAnsi="Times New Roman" w:cs="Times New Roman"/>
          <w:bCs/>
          <w:sz w:val="28"/>
          <w:szCs w:val="28"/>
        </w:rPr>
        <w:t xml:space="preserve">коммутатор </w:t>
      </w:r>
      <w:r w:rsidR="00826CB5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="00826CB5" w:rsidRPr="001E5F87">
        <w:rPr>
          <w:rFonts w:ascii="Times New Roman" w:hAnsi="Times New Roman" w:cs="Times New Roman"/>
          <w:bCs/>
          <w:sz w:val="28"/>
          <w:szCs w:val="28"/>
        </w:rPr>
        <w:t>2</w:t>
      </w:r>
      <w:r w:rsidR="00F305B0">
        <w:rPr>
          <w:rFonts w:ascii="Times New Roman" w:hAnsi="Times New Roman" w:cs="Times New Roman"/>
          <w:bCs/>
          <w:sz w:val="28"/>
          <w:szCs w:val="28"/>
        </w:rPr>
        <w:t xml:space="preserve">. Используется для маршрутизации данных в пределах одной </w:t>
      </w:r>
      <w:r w:rsidR="00F305B0">
        <w:rPr>
          <w:rFonts w:ascii="Times New Roman" w:hAnsi="Times New Roman" w:cs="Times New Roman"/>
          <w:bCs/>
          <w:sz w:val="28"/>
          <w:szCs w:val="28"/>
          <w:lang w:val="en-US"/>
        </w:rPr>
        <w:t>VLAN</w:t>
      </w:r>
      <w:r w:rsidR="00F305B0" w:rsidRPr="00F305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4791350" w14:textId="14A51C04" w:rsidR="00875926" w:rsidRPr="00826CB5" w:rsidRDefault="00875926" w:rsidP="00875926">
      <w:pPr>
        <w:pStyle w:val="af"/>
        <w:numPr>
          <w:ilvl w:val="0"/>
          <w:numId w:val="35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User </w:t>
      </w:r>
      <w:r w:rsidR="00DD4F27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D4F27">
        <w:rPr>
          <w:rFonts w:ascii="Times New Roman" w:hAnsi="Times New Roman" w:cs="Times New Roman"/>
          <w:bCs/>
          <w:sz w:val="28"/>
          <w:szCs w:val="28"/>
        </w:rPr>
        <w:t>машина пользователя</w:t>
      </w:r>
      <w:r w:rsidR="00CD08E4">
        <w:rPr>
          <w:rFonts w:ascii="Times New Roman" w:hAnsi="Times New Roman" w:cs="Times New Roman"/>
          <w:bCs/>
          <w:sz w:val="28"/>
          <w:szCs w:val="28"/>
        </w:rPr>
        <w:t>;</w:t>
      </w:r>
    </w:p>
    <w:p w14:paraId="6940891D" w14:textId="4CFE8724" w:rsidR="00875926" w:rsidRDefault="00875926" w:rsidP="00875926">
      <w:pPr>
        <w:pStyle w:val="af"/>
        <w:numPr>
          <w:ilvl w:val="0"/>
          <w:numId w:val="35"/>
        </w:numPr>
        <w:spacing w:line="360" w:lineRule="auto"/>
        <w:ind w:left="1072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Attacker </w:t>
      </w:r>
      <w:r w:rsidR="00DD4F27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D4F27">
        <w:rPr>
          <w:rFonts w:ascii="Times New Roman" w:hAnsi="Times New Roman" w:cs="Times New Roman"/>
          <w:bCs/>
          <w:sz w:val="28"/>
          <w:szCs w:val="28"/>
        </w:rPr>
        <w:t>машина злоумышленника.</w:t>
      </w:r>
    </w:p>
    <w:p w14:paraId="54748C1E" w14:textId="4742C8EA" w:rsidR="00B6496F" w:rsidRDefault="00B6496F" w:rsidP="00B6496F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6496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8228E46" wp14:editId="5155529B">
            <wp:extent cx="6122670" cy="3720465"/>
            <wp:effectExtent l="0" t="0" r="0" b="0"/>
            <wp:docPr id="1009337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37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808C" w14:textId="5CEDC050" w:rsidR="00B6496F" w:rsidRPr="00012AF8" w:rsidRDefault="00B6496F" w:rsidP="00B6496F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стенд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EVE</w:t>
      </w:r>
      <w:r w:rsidRPr="00B6496F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NG</w:t>
      </w:r>
      <w:r w:rsidRPr="00012AF8">
        <w:rPr>
          <w:rFonts w:ascii="Times New Roman" w:hAnsi="Times New Roman" w:cs="Times New Roman"/>
          <w:bCs/>
          <w:sz w:val="28"/>
          <w:szCs w:val="28"/>
        </w:rPr>
        <w:t>.</w:t>
      </w:r>
    </w:p>
    <w:p w14:paraId="1DA3A972" w14:textId="2AA82C51" w:rsidR="00692D9D" w:rsidRDefault="00AE6AB9" w:rsidP="00692D9D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Теперь нужно настроить сеть для её работы.</w:t>
      </w:r>
      <w:r w:rsidR="009E76D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E0BA5">
        <w:rPr>
          <w:rFonts w:ascii="Times New Roman" w:hAnsi="Times New Roman" w:cs="Times New Roman"/>
          <w:bCs/>
          <w:sz w:val="28"/>
          <w:szCs w:val="28"/>
        </w:rPr>
        <w:t xml:space="preserve">Сначала настроим коммутатор </w:t>
      </w:r>
      <w:r w:rsidR="003E0BA5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="003E0BA5" w:rsidRPr="003E0B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E0BA5">
        <w:rPr>
          <w:rFonts w:ascii="Times New Roman" w:hAnsi="Times New Roman" w:cs="Times New Roman"/>
          <w:bCs/>
          <w:sz w:val="28"/>
          <w:szCs w:val="28"/>
        </w:rPr>
        <w:t xml:space="preserve">для работы с пользователями. Нужно создать пользовательский </w:t>
      </w:r>
      <w:r w:rsidR="003E0BA5">
        <w:rPr>
          <w:rFonts w:ascii="Times New Roman" w:hAnsi="Times New Roman" w:cs="Times New Roman"/>
          <w:bCs/>
          <w:sz w:val="28"/>
          <w:szCs w:val="28"/>
          <w:lang w:val="en-US"/>
        </w:rPr>
        <w:t>VLAN</w:t>
      </w:r>
      <w:r w:rsidR="003E0BA5" w:rsidRPr="003E0BA5">
        <w:rPr>
          <w:rFonts w:ascii="Times New Roman" w:hAnsi="Times New Roman" w:cs="Times New Roman"/>
          <w:bCs/>
          <w:sz w:val="28"/>
          <w:szCs w:val="28"/>
        </w:rPr>
        <w:t xml:space="preserve"> 10 </w:t>
      </w:r>
      <w:r w:rsidR="003E0BA5">
        <w:rPr>
          <w:rFonts w:ascii="Times New Roman" w:hAnsi="Times New Roman" w:cs="Times New Roman"/>
          <w:bCs/>
          <w:sz w:val="28"/>
          <w:szCs w:val="28"/>
        </w:rPr>
        <w:t xml:space="preserve">и настроить порты </w:t>
      </w:r>
      <w:r w:rsidR="003E0BA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="003E0BA5" w:rsidRPr="003E0BA5">
        <w:rPr>
          <w:rFonts w:ascii="Times New Roman" w:hAnsi="Times New Roman" w:cs="Times New Roman"/>
          <w:bCs/>
          <w:sz w:val="28"/>
          <w:szCs w:val="28"/>
        </w:rPr>
        <w:t xml:space="preserve">0/1 </w:t>
      </w:r>
      <w:r w:rsidR="003E0BA5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3E0BA5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="003E0BA5" w:rsidRPr="003E0BA5">
        <w:rPr>
          <w:rFonts w:ascii="Times New Roman" w:hAnsi="Times New Roman" w:cs="Times New Roman"/>
          <w:bCs/>
          <w:sz w:val="28"/>
          <w:szCs w:val="28"/>
        </w:rPr>
        <w:t xml:space="preserve">0/2 </w:t>
      </w:r>
      <w:r w:rsidR="003E0BA5">
        <w:rPr>
          <w:rFonts w:ascii="Times New Roman" w:hAnsi="Times New Roman" w:cs="Times New Roman"/>
          <w:bCs/>
          <w:sz w:val="28"/>
          <w:szCs w:val="28"/>
        </w:rPr>
        <w:t xml:space="preserve">на режим </w:t>
      </w:r>
      <w:r w:rsidR="003E0BA5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="003E0BA5" w:rsidRPr="003E0B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E0BA5">
        <w:rPr>
          <w:rFonts w:ascii="Times New Roman" w:hAnsi="Times New Roman" w:cs="Times New Roman"/>
          <w:bCs/>
          <w:sz w:val="28"/>
          <w:szCs w:val="28"/>
        </w:rPr>
        <w:t xml:space="preserve">для передачи трафика между </w:t>
      </w:r>
      <w:r w:rsidR="003E0BA5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="003E0BA5" w:rsidRPr="003E0BA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E0BA5">
        <w:rPr>
          <w:rFonts w:ascii="Times New Roman" w:hAnsi="Times New Roman" w:cs="Times New Roman"/>
          <w:bCs/>
          <w:sz w:val="28"/>
          <w:szCs w:val="28"/>
        </w:rPr>
        <w:t>и пользователями.</w:t>
      </w:r>
      <w:r w:rsidR="00F150DF">
        <w:rPr>
          <w:rFonts w:ascii="Times New Roman" w:hAnsi="Times New Roman" w:cs="Times New Roman"/>
          <w:bCs/>
          <w:sz w:val="28"/>
          <w:szCs w:val="28"/>
        </w:rPr>
        <w:t xml:space="preserve"> Порт </w:t>
      </w:r>
      <w:r w:rsidR="00F150DF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="00F150DF" w:rsidRPr="00F150DF">
        <w:rPr>
          <w:rFonts w:ascii="Times New Roman" w:hAnsi="Times New Roman" w:cs="Times New Roman"/>
          <w:bCs/>
          <w:sz w:val="28"/>
          <w:szCs w:val="28"/>
        </w:rPr>
        <w:t xml:space="preserve">0/0 </w:t>
      </w:r>
      <w:r w:rsidR="00F150DF">
        <w:rPr>
          <w:rFonts w:ascii="Times New Roman" w:hAnsi="Times New Roman" w:cs="Times New Roman"/>
          <w:bCs/>
          <w:sz w:val="28"/>
          <w:szCs w:val="28"/>
        </w:rPr>
        <w:t xml:space="preserve">настроим в режиме </w:t>
      </w:r>
      <w:r w:rsidR="00F150DF">
        <w:rPr>
          <w:rFonts w:ascii="Times New Roman" w:hAnsi="Times New Roman" w:cs="Times New Roman"/>
          <w:bCs/>
          <w:sz w:val="28"/>
          <w:szCs w:val="28"/>
          <w:lang w:val="en-US"/>
        </w:rPr>
        <w:t>trunk</w:t>
      </w:r>
      <w:r w:rsidR="00F150DF" w:rsidRPr="00F150D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0DF">
        <w:rPr>
          <w:rFonts w:ascii="Times New Roman" w:hAnsi="Times New Roman" w:cs="Times New Roman"/>
          <w:bCs/>
          <w:sz w:val="28"/>
          <w:szCs w:val="28"/>
        </w:rPr>
        <w:t xml:space="preserve">для связи с </w:t>
      </w:r>
      <w:r w:rsidR="00F150DF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="00F150DF">
        <w:rPr>
          <w:rFonts w:ascii="Times New Roman" w:hAnsi="Times New Roman" w:cs="Times New Roman"/>
          <w:bCs/>
          <w:sz w:val="28"/>
          <w:szCs w:val="28"/>
        </w:rPr>
        <w:t xml:space="preserve"> и разрешим на нём трафик из </w:t>
      </w:r>
      <w:r w:rsidR="00F150DF">
        <w:rPr>
          <w:rFonts w:ascii="Times New Roman" w:hAnsi="Times New Roman" w:cs="Times New Roman"/>
          <w:bCs/>
          <w:sz w:val="28"/>
          <w:szCs w:val="28"/>
          <w:lang w:val="en-US"/>
        </w:rPr>
        <w:t>VLAN</w:t>
      </w:r>
      <w:r w:rsidR="00F150DF" w:rsidRPr="00F150DF">
        <w:rPr>
          <w:rFonts w:ascii="Times New Roman" w:hAnsi="Times New Roman" w:cs="Times New Roman"/>
          <w:bCs/>
          <w:sz w:val="28"/>
          <w:szCs w:val="28"/>
        </w:rPr>
        <w:t xml:space="preserve"> 10. </w:t>
      </w:r>
      <w:r w:rsidR="00316751">
        <w:rPr>
          <w:rFonts w:ascii="Times New Roman" w:hAnsi="Times New Roman" w:cs="Times New Roman"/>
          <w:bCs/>
          <w:sz w:val="28"/>
          <w:szCs w:val="28"/>
        </w:rPr>
        <w:t>В консоли были выполнены следующие команды</w:t>
      </w:r>
      <w:r w:rsidR="00692D9D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CDE9042" w14:textId="7181D842" w:rsidR="00F150DF" w:rsidRDefault="00692D9D" w:rsidP="00692D9D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2D9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06D6B31" wp14:editId="50E3C528">
            <wp:extent cx="6122670" cy="3268980"/>
            <wp:effectExtent l="0" t="0" r="0" b="7620"/>
            <wp:docPr id="517471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71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7556" w14:textId="2560F0B3" w:rsidR="00692D9D" w:rsidRPr="00012AF8" w:rsidRDefault="00692D9D" w:rsidP="00692D9D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Настройка коммутатора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Pr="00012AF8">
        <w:rPr>
          <w:rFonts w:ascii="Times New Roman" w:hAnsi="Times New Roman" w:cs="Times New Roman"/>
          <w:bCs/>
          <w:sz w:val="28"/>
          <w:szCs w:val="28"/>
        </w:rPr>
        <w:t>.</w:t>
      </w:r>
    </w:p>
    <w:p w14:paraId="53EAFF29" w14:textId="3C750633" w:rsidR="00692D9D" w:rsidRDefault="00431812" w:rsidP="00E92FB3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Коммутатор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43181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маршрутизирует трафик между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VLAN</w:t>
      </w:r>
      <w:r w:rsidRPr="00431812">
        <w:rPr>
          <w:rFonts w:ascii="Times New Roman" w:hAnsi="Times New Roman" w:cs="Times New Roman"/>
          <w:bCs/>
          <w:sz w:val="28"/>
          <w:szCs w:val="28"/>
        </w:rPr>
        <w:t>’</w:t>
      </w:r>
      <w:r>
        <w:rPr>
          <w:rFonts w:ascii="Times New Roman" w:hAnsi="Times New Roman" w:cs="Times New Roman"/>
          <w:bCs/>
          <w:sz w:val="28"/>
          <w:szCs w:val="28"/>
        </w:rPr>
        <w:t xml:space="preserve">ами и соседними устройствами. </w:t>
      </w:r>
      <w:r w:rsidRPr="00431812">
        <w:rPr>
          <w:rFonts w:ascii="Times New Roman" w:hAnsi="Times New Roman" w:cs="Times New Roman"/>
          <w:bCs/>
          <w:sz w:val="28"/>
          <w:szCs w:val="28"/>
        </w:rPr>
        <w:t>Создадим VLAN’ы, настроим транковые порты, SVI и включим OSPF.</w:t>
      </w:r>
    </w:p>
    <w:p w14:paraId="2FCF676D" w14:textId="42BF8A8D" w:rsidR="00012AF8" w:rsidRDefault="00012AF8" w:rsidP="00012AF8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12AF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4817DB9" wp14:editId="2A2DC2D1">
            <wp:extent cx="6122670" cy="4343400"/>
            <wp:effectExtent l="0" t="0" r="0" b="0"/>
            <wp:docPr id="2111878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78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192" cy="434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A89A" w14:textId="3E79F376" w:rsidR="00012AF8" w:rsidRDefault="00012AF8" w:rsidP="00012AF8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Рисунок 2 – Настройка коммутатора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012AF8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часть 1.</w:t>
      </w:r>
    </w:p>
    <w:p w14:paraId="77BCE5DF" w14:textId="4F87FE10" w:rsidR="00420824" w:rsidRDefault="00420824" w:rsidP="00012AF8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2082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F2A7D30" wp14:editId="0B3ECC30">
            <wp:extent cx="6122670" cy="1599565"/>
            <wp:effectExtent l="0" t="0" r="0" b="635"/>
            <wp:docPr id="171040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01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979A" w14:textId="6645D09F" w:rsidR="00420824" w:rsidRDefault="00420824" w:rsidP="00012AF8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– Настройка коммутатора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420824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часть 2.</w:t>
      </w:r>
    </w:p>
    <w:p w14:paraId="7C9E41E9" w14:textId="3056309B" w:rsidR="004D2DA3" w:rsidRDefault="004D2DA3" w:rsidP="004D2DA3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Коммутатор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4D2DA3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switch</w:t>
      </w:r>
      <w:r w:rsidRPr="004D2DA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образует стык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4D2DA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 подключает сервер.</w:t>
      </w:r>
      <w:r w:rsidR="00F261B4">
        <w:rPr>
          <w:rFonts w:ascii="Times New Roman" w:hAnsi="Times New Roman" w:cs="Times New Roman"/>
          <w:bCs/>
          <w:sz w:val="28"/>
          <w:szCs w:val="28"/>
        </w:rPr>
        <w:t xml:space="preserve"> Также настраиваются </w:t>
      </w:r>
      <w:r w:rsidR="00F261B4" w:rsidRPr="00F261B4">
        <w:rPr>
          <w:rFonts w:ascii="Times New Roman" w:hAnsi="Times New Roman" w:cs="Times New Roman"/>
          <w:bCs/>
          <w:sz w:val="28"/>
          <w:szCs w:val="28"/>
        </w:rPr>
        <w:t>VLAN’ы, SVI и OSPF.</w:t>
      </w:r>
    </w:p>
    <w:p w14:paraId="7285C601" w14:textId="2590BD5A" w:rsidR="005E12AA" w:rsidRDefault="0024690B" w:rsidP="005E12AA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690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3CBCE709" wp14:editId="617BAC6E">
            <wp:extent cx="6122670" cy="3813810"/>
            <wp:effectExtent l="0" t="0" r="0" b="0"/>
            <wp:docPr id="124653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37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5500" w14:textId="78262C66" w:rsidR="0024690B" w:rsidRDefault="0024690B" w:rsidP="005E12AA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Настройка коммутатора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24690B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switch</w:t>
      </w:r>
      <w:r w:rsidRPr="0024690B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часть 1.</w:t>
      </w:r>
    </w:p>
    <w:p w14:paraId="013474E1" w14:textId="7CC2F2B1" w:rsidR="0024690B" w:rsidRDefault="0024690B" w:rsidP="005E12AA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4690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DE57E10" wp14:editId="325F267F">
            <wp:extent cx="6122670" cy="1815465"/>
            <wp:effectExtent l="0" t="0" r="0" b="0"/>
            <wp:docPr id="4502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2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51C5" w14:textId="11214A26" w:rsidR="0024690B" w:rsidRDefault="0024690B" w:rsidP="0024690B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Рисунок 5 – Настройка коммутатора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24690B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switch</w:t>
      </w:r>
      <w:r w:rsidRPr="0024690B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часть 2.</w:t>
      </w:r>
    </w:p>
    <w:p w14:paraId="2B1A1947" w14:textId="407D90C7" w:rsidR="00EB7DA8" w:rsidRPr="00FB2A40" w:rsidRDefault="00EB7DA8" w:rsidP="00EB7DA8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Сеть настроили, нужно проверить соседство </w:t>
      </w:r>
      <w:r w:rsidRPr="00EB7DA8">
        <w:rPr>
          <w:rFonts w:ascii="Times New Roman" w:hAnsi="Times New Roman" w:cs="Times New Roman"/>
          <w:bCs/>
          <w:sz w:val="28"/>
          <w:szCs w:val="28"/>
        </w:rPr>
        <w:t>OSPF между коммутатором Core и коммутатором Server</w:t>
      </w:r>
      <w:r w:rsidR="00F90D9B" w:rsidRPr="00F90D9B">
        <w:rPr>
          <w:rFonts w:ascii="Times New Roman" w:hAnsi="Times New Roman" w:cs="Times New Roman"/>
          <w:bCs/>
          <w:sz w:val="28"/>
          <w:szCs w:val="28"/>
        </w:rPr>
        <w:t>_</w:t>
      </w:r>
      <w:r w:rsidRPr="00EB7DA8">
        <w:rPr>
          <w:rFonts w:ascii="Times New Roman" w:hAnsi="Times New Roman" w:cs="Times New Roman"/>
          <w:bCs/>
          <w:sz w:val="28"/>
          <w:szCs w:val="28"/>
        </w:rPr>
        <w:t>switch.</w:t>
      </w:r>
    </w:p>
    <w:p w14:paraId="57F760C2" w14:textId="5175A3CE" w:rsidR="00562959" w:rsidRDefault="00562959" w:rsidP="00562959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6295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2919FA17" wp14:editId="1A7E382A">
            <wp:extent cx="6122670" cy="2793365"/>
            <wp:effectExtent l="0" t="0" r="0" b="6985"/>
            <wp:docPr id="2083703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03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1DEA" w14:textId="2138931D" w:rsidR="00562959" w:rsidRDefault="00562959" w:rsidP="00562959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 – Проверка настройки сети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F01CE0F" w14:textId="4BEF3F86" w:rsidR="00562959" w:rsidRDefault="00562959" w:rsidP="00562959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6295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464CD53" wp14:editId="3F96F660">
            <wp:extent cx="6122670" cy="2752090"/>
            <wp:effectExtent l="0" t="0" r="0" b="0"/>
            <wp:docPr id="1536810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10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3CF3" w14:textId="6C466018" w:rsidR="00562959" w:rsidRDefault="00562959" w:rsidP="00562959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345967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Проверка настройки сети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345967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switch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3C3FBEA" w14:textId="11EF9575" w:rsidR="00562959" w:rsidRDefault="0006201E" w:rsidP="00345967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Теперь на машине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 w:rsidRPr="0006201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проверим, что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DHCP</w:t>
      </w:r>
      <w:r w:rsidRPr="0006201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сервер выдал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06201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адрес пользователю.</w:t>
      </w:r>
    </w:p>
    <w:p w14:paraId="5ECF5461" w14:textId="36843398" w:rsidR="00212BEA" w:rsidRDefault="00212BEA" w:rsidP="00212BEA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2BE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8BC12DB" wp14:editId="211E185F">
            <wp:extent cx="6122670" cy="2497455"/>
            <wp:effectExtent l="0" t="0" r="0" b="0"/>
            <wp:docPr id="161242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26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EE67" w14:textId="1B4D5A8E" w:rsidR="00212BEA" w:rsidRPr="00745EC1" w:rsidRDefault="00745EC1" w:rsidP="00212BEA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8 – Проверка выдачи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745EC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адреса пользователю.</w:t>
      </w:r>
    </w:p>
    <w:p w14:paraId="66F0C4B3" w14:textId="1E865644" w:rsidR="0059289A" w:rsidRPr="00826CB5" w:rsidRDefault="0059289A" w:rsidP="0059289A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6CB5">
        <w:rPr>
          <w:rFonts w:ascii="Times New Roman" w:hAnsi="Times New Roman" w:cs="Times New Roman"/>
          <w:b/>
          <w:sz w:val="28"/>
          <w:szCs w:val="28"/>
        </w:rPr>
        <w:t xml:space="preserve">2.3. </w:t>
      </w:r>
      <w:r w:rsidR="00F338EF" w:rsidRPr="00826CB5">
        <w:rPr>
          <w:rFonts w:ascii="Times New Roman" w:hAnsi="Times New Roman" w:cs="Times New Roman"/>
          <w:b/>
          <w:sz w:val="28"/>
          <w:szCs w:val="28"/>
        </w:rPr>
        <w:t>Выполнение атак на виртуальное сетевое оборудование</w:t>
      </w:r>
    </w:p>
    <w:p w14:paraId="6FF1EB6C" w14:textId="77777777" w:rsidR="00E46F17" w:rsidRPr="00BB1560" w:rsidRDefault="00F51BE3" w:rsidP="005A35FA">
      <w:pPr>
        <w:pStyle w:val="2"/>
        <w:rPr>
          <w:lang w:val="en-US"/>
        </w:rPr>
      </w:pPr>
      <w:r w:rsidRPr="00826CB5">
        <w:t>Атака</w:t>
      </w:r>
      <w:r w:rsidRPr="00826CB5">
        <w:rPr>
          <w:lang w:val="en-US"/>
        </w:rPr>
        <w:t xml:space="preserve"> MITM (Man-in-the-middle)</w:t>
      </w:r>
      <w:r w:rsidR="002C7317" w:rsidRPr="00826CB5">
        <w:rPr>
          <w:lang w:val="en-US"/>
        </w:rPr>
        <w:t xml:space="preserve"> </w:t>
      </w:r>
      <w:r w:rsidR="002C7317" w:rsidRPr="00826CB5">
        <w:t>через</w:t>
      </w:r>
      <w:r w:rsidR="002C7317" w:rsidRPr="00826CB5">
        <w:rPr>
          <w:lang w:val="en-US"/>
        </w:rPr>
        <w:t xml:space="preserve"> ARP-poising</w:t>
      </w:r>
      <w:r w:rsidR="00AA6B2C" w:rsidRPr="00826CB5">
        <w:rPr>
          <w:lang w:val="en-US"/>
        </w:rPr>
        <w:t xml:space="preserve">. </w:t>
      </w:r>
    </w:p>
    <w:p w14:paraId="645B3E68" w14:textId="070F45B5" w:rsidR="007C73A0" w:rsidRPr="00826CB5" w:rsidRDefault="00AA6B2C" w:rsidP="005A35FA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</w:rPr>
        <w:t xml:space="preserve">С машины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проверили, что она пингуется до сервера 10.0.3.1</w:t>
      </w:r>
      <w:r w:rsidR="00091137" w:rsidRPr="00826CB5">
        <w:rPr>
          <w:rFonts w:ascii="Times New Roman" w:hAnsi="Times New Roman" w:cs="Times New Roman"/>
          <w:bCs/>
          <w:sz w:val="28"/>
          <w:szCs w:val="28"/>
        </w:rPr>
        <w:t xml:space="preserve">. Выполнили команду </w:t>
      </w:r>
      <w:r w:rsidR="00091137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r w:rsidR="00091137" w:rsidRPr="00826CB5">
        <w:rPr>
          <w:rFonts w:ascii="Times New Roman" w:hAnsi="Times New Roman" w:cs="Times New Roman"/>
          <w:bCs/>
          <w:sz w:val="28"/>
          <w:szCs w:val="28"/>
        </w:rPr>
        <w:t xml:space="preserve">, чтобы увидеть корректный </w:t>
      </w:r>
      <w:r w:rsidR="00091137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="00091137" w:rsidRPr="00E46F17">
        <w:rPr>
          <w:rFonts w:ascii="Times New Roman" w:hAnsi="Times New Roman" w:cs="Times New Roman"/>
          <w:bCs/>
          <w:sz w:val="28"/>
          <w:szCs w:val="28"/>
        </w:rPr>
        <w:t>-</w:t>
      </w:r>
      <w:r w:rsidR="00091137" w:rsidRPr="00826CB5">
        <w:rPr>
          <w:rFonts w:ascii="Times New Roman" w:hAnsi="Times New Roman" w:cs="Times New Roman"/>
          <w:bCs/>
          <w:sz w:val="28"/>
          <w:szCs w:val="28"/>
        </w:rPr>
        <w:t>адрес шлюза.</w:t>
      </w:r>
    </w:p>
    <w:p w14:paraId="2539AACF" w14:textId="4E112D88" w:rsidR="00B154C5" w:rsidRPr="00826CB5" w:rsidRDefault="00B154C5" w:rsidP="00B154C5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40C8783" wp14:editId="760F731F">
            <wp:extent cx="6122670" cy="1981835"/>
            <wp:effectExtent l="0" t="0" r="0" b="0"/>
            <wp:docPr id="105448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82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1710" w14:textId="4F4F0FC1" w:rsidR="00AC13C2" w:rsidRPr="00826CB5" w:rsidRDefault="00AC13C2" w:rsidP="00B154C5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AA2D2F">
        <w:rPr>
          <w:rFonts w:ascii="Times New Roman" w:hAnsi="Times New Roman" w:cs="Times New Roman"/>
          <w:bCs/>
          <w:sz w:val="28"/>
          <w:szCs w:val="28"/>
        </w:rPr>
        <w:t>9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– проверка пинга и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-адреса </w:t>
      </w:r>
      <w:r w:rsidR="0020567B">
        <w:rPr>
          <w:rFonts w:ascii="Times New Roman" w:hAnsi="Times New Roman" w:cs="Times New Roman"/>
          <w:bCs/>
          <w:sz w:val="28"/>
          <w:szCs w:val="28"/>
        </w:rPr>
        <w:t>ш</w:t>
      </w:r>
      <w:r w:rsidRPr="00826CB5">
        <w:rPr>
          <w:rFonts w:ascii="Times New Roman" w:hAnsi="Times New Roman" w:cs="Times New Roman"/>
          <w:bCs/>
          <w:sz w:val="28"/>
          <w:szCs w:val="28"/>
        </w:rPr>
        <w:t>люза.</w:t>
      </w:r>
    </w:p>
    <w:p w14:paraId="5C62B186" w14:textId="417D9E49" w:rsidR="00B14452" w:rsidRPr="00826CB5" w:rsidRDefault="00096659" w:rsidP="00B14452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</w:rPr>
        <w:t xml:space="preserve">На машине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Attacker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открыли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Ettercap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, открыли список хостов, увидели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нашего пользователя 10.0.1.101 и коммутатора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10.0.1.1. </w:t>
      </w:r>
      <w:r w:rsidR="00A67513" w:rsidRPr="00826CB5">
        <w:rPr>
          <w:rFonts w:ascii="Times New Roman" w:hAnsi="Times New Roman" w:cs="Times New Roman"/>
          <w:bCs/>
          <w:sz w:val="28"/>
          <w:szCs w:val="28"/>
        </w:rPr>
        <w:t xml:space="preserve">Выбрали как </w:t>
      </w:r>
      <w:r w:rsidR="00A67513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target</w:t>
      </w:r>
      <w:r w:rsidR="00A67513" w:rsidRPr="00826CB5">
        <w:rPr>
          <w:rFonts w:ascii="Times New Roman" w:hAnsi="Times New Roman" w:cs="Times New Roman"/>
          <w:bCs/>
          <w:sz w:val="28"/>
          <w:szCs w:val="28"/>
        </w:rPr>
        <w:t xml:space="preserve"> 1 коммутатор, а как </w:t>
      </w:r>
      <w:r w:rsidR="00A67513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target</w:t>
      </w:r>
      <w:r w:rsidR="00A67513" w:rsidRPr="00826CB5">
        <w:rPr>
          <w:rFonts w:ascii="Times New Roman" w:hAnsi="Times New Roman" w:cs="Times New Roman"/>
          <w:bCs/>
          <w:sz w:val="28"/>
          <w:szCs w:val="28"/>
        </w:rPr>
        <w:t xml:space="preserve"> 2 рабочую станцию </w:t>
      </w:r>
      <w:r w:rsidR="00A67513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 w:rsidR="00A67513" w:rsidRPr="00826CB5">
        <w:rPr>
          <w:rFonts w:ascii="Times New Roman" w:hAnsi="Times New Roman" w:cs="Times New Roman"/>
          <w:bCs/>
          <w:sz w:val="28"/>
          <w:szCs w:val="28"/>
        </w:rPr>
        <w:t>.</w:t>
      </w:r>
      <w:r w:rsidR="00610F96" w:rsidRPr="00826CB5">
        <w:rPr>
          <w:rFonts w:ascii="Times New Roman" w:hAnsi="Times New Roman" w:cs="Times New Roman"/>
          <w:bCs/>
          <w:sz w:val="28"/>
          <w:szCs w:val="28"/>
        </w:rPr>
        <w:t xml:space="preserve"> Запустили </w:t>
      </w:r>
      <w:r w:rsidR="00610F96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r w:rsidR="00610F96" w:rsidRPr="00826CB5">
        <w:rPr>
          <w:rFonts w:ascii="Times New Roman" w:hAnsi="Times New Roman" w:cs="Times New Roman"/>
          <w:bCs/>
          <w:sz w:val="28"/>
          <w:szCs w:val="28"/>
        </w:rPr>
        <w:t>-</w:t>
      </w:r>
      <w:r w:rsidR="00610F96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poising</w:t>
      </w:r>
      <w:r w:rsidR="00610F96" w:rsidRPr="00826CB5">
        <w:rPr>
          <w:rFonts w:ascii="Times New Roman" w:hAnsi="Times New Roman" w:cs="Times New Roman"/>
          <w:bCs/>
          <w:sz w:val="28"/>
          <w:szCs w:val="28"/>
        </w:rPr>
        <w:t xml:space="preserve"> и снова проверили </w:t>
      </w:r>
      <w:r w:rsidR="00610F96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="00610F96" w:rsidRPr="00826CB5">
        <w:rPr>
          <w:rFonts w:ascii="Times New Roman" w:hAnsi="Times New Roman" w:cs="Times New Roman"/>
          <w:bCs/>
          <w:sz w:val="28"/>
          <w:szCs w:val="28"/>
        </w:rPr>
        <w:t>-адрес шлюза, он изменился – это признак успешного отравления</w:t>
      </w:r>
      <w:r w:rsidR="008724F4" w:rsidRPr="00826CB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0791991F" w14:textId="3B4A61C2" w:rsidR="008724F4" w:rsidRPr="00826CB5" w:rsidRDefault="004F4C58" w:rsidP="008724F4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520A0" wp14:editId="40CBC62C">
            <wp:extent cx="6122670" cy="3687445"/>
            <wp:effectExtent l="0" t="0" r="0" b="8255"/>
            <wp:docPr id="401658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58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AE3A" w14:textId="038F2179" w:rsidR="008724F4" w:rsidRPr="00012AF8" w:rsidRDefault="008724F4" w:rsidP="008724F4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AA2D2F">
        <w:rPr>
          <w:rFonts w:ascii="Times New Roman" w:hAnsi="Times New Roman" w:cs="Times New Roman"/>
          <w:bCs/>
          <w:sz w:val="28"/>
          <w:szCs w:val="28"/>
        </w:rPr>
        <w:t>10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– выполнение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r w:rsidRPr="00012AF8">
        <w:rPr>
          <w:rFonts w:ascii="Times New Roman" w:hAnsi="Times New Roman" w:cs="Times New Roman"/>
          <w:bCs/>
          <w:sz w:val="28"/>
          <w:szCs w:val="28"/>
        </w:rPr>
        <w:t>-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poising</w:t>
      </w:r>
      <w:r w:rsidRPr="00012AF8">
        <w:rPr>
          <w:rFonts w:ascii="Times New Roman" w:hAnsi="Times New Roman" w:cs="Times New Roman"/>
          <w:bCs/>
          <w:sz w:val="28"/>
          <w:szCs w:val="28"/>
        </w:rPr>
        <w:t>.</w:t>
      </w:r>
    </w:p>
    <w:p w14:paraId="6920ABCB" w14:textId="0D71ADCF" w:rsidR="0051393A" w:rsidRPr="00826CB5" w:rsidRDefault="0051393A" w:rsidP="0051393A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</w:rPr>
        <w:t xml:space="preserve">Теперь с рабочей станции подключаемся по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telnet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к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. На машине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Attacker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открыли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A559CF" w:rsidRPr="00826CB5">
        <w:rPr>
          <w:rFonts w:ascii="Times New Roman" w:hAnsi="Times New Roman" w:cs="Times New Roman"/>
          <w:bCs/>
          <w:sz w:val="28"/>
          <w:szCs w:val="28"/>
        </w:rPr>
        <w:t xml:space="preserve">, применили фильтр по протоколу </w:t>
      </w:r>
      <w:r w:rsidR="00A559CF" w:rsidRPr="00826CB5">
        <w:rPr>
          <w:rFonts w:ascii="Times New Roman" w:hAnsi="Times New Roman" w:cs="Times New Roman"/>
          <w:bCs/>
          <w:sz w:val="28"/>
          <w:szCs w:val="28"/>
          <w:lang w:val="en-US"/>
        </w:rPr>
        <w:t>telnet</w:t>
      </w:r>
      <w:r w:rsidR="00A559CF" w:rsidRPr="00826CB5">
        <w:rPr>
          <w:rFonts w:ascii="Times New Roman" w:hAnsi="Times New Roman" w:cs="Times New Roman"/>
          <w:bCs/>
          <w:sz w:val="28"/>
          <w:szCs w:val="28"/>
        </w:rPr>
        <w:t>.</w:t>
      </w:r>
      <w:r w:rsidR="00124C98" w:rsidRPr="00826CB5">
        <w:rPr>
          <w:rFonts w:ascii="Times New Roman" w:hAnsi="Times New Roman" w:cs="Times New Roman"/>
          <w:bCs/>
          <w:sz w:val="28"/>
          <w:szCs w:val="28"/>
        </w:rPr>
        <w:t xml:space="preserve"> Выполнили </w:t>
      </w:r>
      <w:r w:rsidR="00124C98" w:rsidRPr="00826CB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TCP Stream </w:t>
      </w:r>
      <w:r w:rsidR="00124C98" w:rsidRPr="00826CB5">
        <w:rPr>
          <w:rFonts w:ascii="Times New Roman" w:hAnsi="Times New Roman" w:cs="Times New Roman"/>
          <w:bCs/>
          <w:sz w:val="28"/>
          <w:szCs w:val="28"/>
        </w:rPr>
        <w:t>и увидели логин и пароль пользователя.</w:t>
      </w:r>
    </w:p>
    <w:p w14:paraId="021F7B34" w14:textId="7C4A7BCE" w:rsidR="00BF4D4C" w:rsidRPr="00826CB5" w:rsidRDefault="004F4C58" w:rsidP="00BF4D4C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7C7C5B" wp14:editId="637E46B4">
            <wp:extent cx="6122670" cy="7084060"/>
            <wp:effectExtent l="0" t="0" r="0" b="2540"/>
            <wp:docPr id="579024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48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0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5525" w14:textId="0D23C022" w:rsidR="00BF4D4C" w:rsidRPr="00826CB5" w:rsidRDefault="00BF4D4C" w:rsidP="00BF4D4C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FB2A40" w:rsidRPr="00FB2A40">
        <w:rPr>
          <w:rFonts w:ascii="Times New Roman" w:hAnsi="Times New Roman" w:cs="Times New Roman"/>
          <w:bCs/>
          <w:sz w:val="28"/>
          <w:szCs w:val="28"/>
        </w:rPr>
        <w:t>1</w:t>
      </w:r>
      <w:r w:rsidR="00E053F2">
        <w:rPr>
          <w:rFonts w:ascii="Times New Roman" w:hAnsi="Times New Roman" w:cs="Times New Roman"/>
          <w:bCs/>
          <w:sz w:val="28"/>
          <w:szCs w:val="28"/>
        </w:rPr>
        <w:t>1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– Просмотр логина и пароля пользователя.</w:t>
      </w:r>
    </w:p>
    <w:p w14:paraId="6A3461FA" w14:textId="77777777" w:rsidR="007843E2" w:rsidRPr="00826CB5" w:rsidRDefault="006A4DCD" w:rsidP="0051393A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</w:rPr>
        <w:t xml:space="preserve">Разведка через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CDP</w:t>
      </w:r>
      <w:r w:rsidRPr="00826CB5">
        <w:rPr>
          <w:rFonts w:ascii="Times New Roman" w:hAnsi="Times New Roman" w:cs="Times New Roman"/>
          <w:bCs/>
          <w:sz w:val="28"/>
          <w:szCs w:val="28"/>
        </w:rPr>
        <w:t>/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LLDP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.  В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применили фильтр по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CDP</w:t>
      </w:r>
      <w:r w:rsidRPr="00826CB5">
        <w:rPr>
          <w:rFonts w:ascii="Times New Roman" w:hAnsi="Times New Roman" w:cs="Times New Roman"/>
          <w:bCs/>
          <w:sz w:val="28"/>
          <w:szCs w:val="28"/>
        </w:rPr>
        <w:t>, в полученных пакетах нашли информацию об операционной системе.</w:t>
      </w:r>
    </w:p>
    <w:p w14:paraId="6896AFFB" w14:textId="665D1E29" w:rsidR="006A4DCD" w:rsidRPr="00826CB5" w:rsidRDefault="007843E2" w:rsidP="007843E2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D5AF465" wp14:editId="19C06680">
            <wp:extent cx="6122670" cy="2776855"/>
            <wp:effectExtent l="0" t="0" r="0" b="4445"/>
            <wp:docPr id="298696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96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21C2" w14:textId="2C870F76" w:rsidR="007843E2" w:rsidRPr="00826CB5" w:rsidRDefault="007843E2" w:rsidP="007843E2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FB2A40" w:rsidRPr="00FB2A40">
        <w:rPr>
          <w:rFonts w:ascii="Times New Roman" w:hAnsi="Times New Roman" w:cs="Times New Roman"/>
          <w:bCs/>
          <w:sz w:val="28"/>
          <w:szCs w:val="28"/>
        </w:rPr>
        <w:t xml:space="preserve"> 1</w:t>
      </w:r>
      <w:r w:rsidR="00FB721A">
        <w:rPr>
          <w:rFonts w:ascii="Times New Roman" w:hAnsi="Times New Roman" w:cs="Times New Roman"/>
          <w:bCs/>
          <w:sz w:val="28"/>
          <w:szCs w:val="28"/>
        </w:rPr>
        <w:t>2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 – Получение информации об устройстве пользователя.</w:t>
      </w:r>
    </w:p>
    <w:p w14:paraId="7218F220" w14:textId="420DAD5C" w:rsidR="00C37346" w:rsidRDefault="00D9545E" w:rsidP="00C37346">
      <w:pPr>
        <w:pStyle w:val="2"/>
      </w:pPr>
      <w:r w:rsidRPr="00826CB5">
        <w:t xml:space="preserve">Атака на </w:t>
      </w:r>
      <w:r w:rsidRPr="00826CB5">
        <w:rPr>
          <w:lang w:val="en-US"/>
        </w:rPr>
        <w:t>OSPF</w:t>
      </w:r>
      <w:r w:rsidRPr="00826CB5">
        <w:t xml:space="preserve"> </w:t>
      </w:r>
    </w:p>
    <w:p w14:paraId="5FC68DDE" w14:textId="09ED5D17" w:rsidR="00D9545E" w:rsidRDefault="00D9545E" w:rsidP="00D9545E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CB5">
        <w:rPr>
          <w:rFonts w:ascii="Times New Roman" w:hAnsi="Times New Roman" w:cs="Times New Roman"/>
          <w:bCs/>
          <w:sz w:val="28"/>
          <w:szCs w:val="28"/>
        </w:rPr>
        <w:t xml:space="preserve">OSPF без аутентификации уязвим для подставных маршрутизаторов. Злоумышленник может подключиться к сети, установить соседство и ввести ложные маршруты. На машине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Attacker</w:t>
      </w:r>
      <w:r w:rsidRPr="00012A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Pr="00012A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26CB5">
        <w:rPr>
          <w:rFonts w:ascii="Times New Roman" w:hAnsi="Times New Roman" w:cs="Times New Roman"/>
          <w:bCs/>
          <w:sz w:val="28"/>
          <w:szCs w:val="28"/>
        </w:rPr>
        <w:t xml:space="preserve">отфильтровали протоколы по </w:t>
      </w:r>
      <w:r w:rsidRPr="00826CB5">
        <w:rPr>
          <w:rFonts w:ascii="Times New Roman" w:hAnsi="Times New Roman" w:cs="Times New Roman"/>
          <w:bCs/>
          <w:sz w:val="28"/>
          <w:szCs w:val="28"/>
          <w:lang w:val="en-US"/>
        </w:rPr>
        <w:t>OSPF</w:t>
      </w:r>
      <w:r w:rsidR="00FB2A40" w:rsidRPr="00FB2A40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FB2A40">
        <w:rPr>
          <w:rFonts w:ascii="Times New Roman" w:hAnsi="Times New Roman" w:cs="Times New Roman"/>
          <w:bCs/>
          <w:sz w:val="28"/>
          <w:szCs w:val="28"/>
        </w:rPr>
        <w:t xml:space="preserve">Из пакетов видно номера зон, </w:t>
      </w:r>
      <w:r w:rsidR="00FB2A40">
        <w:rPr>
          <w:rFonts w:ascii="Times New Roman" w:hAnsi="Times New Roman" w:cs="Times New Roman"/>
          <w:bCs/>
          <w:sz w:val="28"/>
          <w:szCs w:val="28"/>
          <w:lang w:val="en-US"/>
        </w:rPr>
        <w:t>hello</w:t>
      </w:r>
      <w:r w:rsidR="00FB2A40" w:rsidRPr="00FB2A40">
        <w:rPr>
          <w:rFonts w:ascii="Times New Roman" w:hAnsi="Times New Roman" w:cs="Times New Roman"/>
          <w:bCs/>
          <w:sz w:val="28"/>
          <w:szCs w:val="28"/>
        </w:rPr>
        <w:t>-</w:t>
      </w:r>
      <w:r w:rsidR="00FB2A40">
        <w:rPr>
          <w:rFonts w:ascii="Times New Roman" w:hAnsi="Times New Roman" w:cs="Times New Roman"/>
          <w:bCs/>
          <w:sz w:val="28"/>
          <w:szCs w:val="28"/>
        </w:rPr>
        <w:t>интервалы и факт отсутствия пароля.</w:t>
      </w:r>
    </w:p>
    <w:p w14:paraId="3BBD1560" w14:textId="5D5BB61D" w:rsidR="00FB2A40" w:rsidRDefault="00C12FC7" w:rsidP="00FB2A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12FC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2665E50" wp14:editId="71F4CD8E">
            <wp:extent cx="6122670" cy="3715385"/>
            <wp:effectExtent l="0" t="0" r="0" b="0"/>
            <wp:docPr id="10007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705A" w14:textId="52E766EA" w:rsidR="00FB2A40" w:rsidRPr="00BB1560" w:rsidRDefault="00FB2A40" w:rsidP="00FB2A40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4F7D09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просмотр пакетов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OSPF</w:t>
      </w:r>
      <w:r w:rsidRPr="00BB156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5D01840" w14:textId="2D779050" w:rsidR="003E6392" w:rsidRPr="00BB1560" w:rsidRDefault="003E6392" w:rsidP="003E6392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Далее отредактировали файл </w:t>
      </w:r>
      <w:r w:rsidRPr="003E6392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etc</w:t>
      </w:r>
      <w:r w:rsidRPr="003E6392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frr</w:t>
      </w:r>
      <w:r w:rsidRPr="003E6392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daemons</w:t>
      </w:r>
      <w:r w:rsidRPr="003E6392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включив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OSPF</w:t>
      </w:r>
      <w:r w:rsidRPr="003E6392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C939D5">
        <w:rPr>
          <w:rFonts w:ascii="Times New Roman" w:hAnsi="Times New Roman" w:cs="Times New Roman"/>
          <w:bCs/>
          <w:sz w:val="28"/>
          <w:szCs w:val="28"/>
        </w:rPr>
        <w:t xml:space="preserve">Разрешили маршрутизацию трафика </w:t>
      </w:r>
      <w:r w:rsidR="00C939D5" w:rsidRPr="00C939D5">
        <w:rPr>
          <w:rFonts w:ascii="Times New Roman" w:hAnsi="Times New Roman" w:cs="Times New Roman"/>
          <w:bCs/>
          <w:sz w:val="28"/>
          <w:szCs w:val="28"/>
        </w:rPr>
        <w:t>sysctl -w net.ipv4.ip_forward=1</w:t>
      </w:r>
      <w:r w:rsidR="00C939D5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5172FB">
        <w:rPr>
          <w:rFonts w:ascii="Times New Roman" w:hAnsi="Times New Roman" w:cs="Times New Roman"/>
          <w:bCs/>
          <w:sz w:val="28"/>
          <w:szCs w:val="28"/>
        </w:rPr>
        <w:t xml:space="preserve">Запустили сервис </w:t>
      </w:r>
      <w:r w:rsidR="005172FB">
        <w:rPr>
          <w:rFonts w:ascii="Times New Roman" w:hAnsi="Times New Roman" w:cs="Times New Roman"/>
          <w:bCs/>
          <w:sz w:val="28"/>
          <w:szCs w:val="28"/>
          <w:lang w:val="en-US"/>
        </w:rPr>
        <w:t>FRR</w:t>
      </w:r>
      <w:r w:rsidR="005172FB">
        <w:rPr>
          <w:rFonts w:ascii="Times New Roman" w:hAnsi="Times New Roman" w:cs="Times New Roman"/>
          <w:bCs/>
          <w:sz w:val="28"/>
          <w:szCs w:val="28"/>
        </w:rPr>
        <w:t xml:space="preserve">, зашли в оболочку </w:t>
      </w:r>
      <w:r w:rsidR="005172FB">
        <w:rPr>
          <w:rFonts w:ascii="Times New Roman" w:hAnsi="Times New Roman" w:cs="Times New Roman"/>
          <w:bCs/>
          <w:sz w:val="28"/>
          <w:szCs w:val="28"/>
          <w:lang w:val="en-US"/>
        </w:rPr>
        <w:t>vtysh</w:t>
      </w:r>
      <w:r w:rsidR="005172FB" w:rsidRPr="005172F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172FB">
        <w:rPr>
          <w:rFonts w:ascii="Times New Roman" w:hAnsi="Times New Roman" w:cs="Times New Roman"/>
          <w:bCs/>
          <w:sz w:val="28"/>
          <w:szCs w:val="28"/>
        </w:rPr>
        <w:t xml:space="preserve">и сконфигурировали </w:t>
      </w:r>
      <w:r w:rsidR="005172FB">
        <w:rPr>
          <w:rFonts w:ascii="Times New Roman" w:hAnsi="Times New Roman" w:cs="Times New Roman"/>
          <w:bCs/>
          <w:sz w:val="28"/>
          <w:szCs w:val="28"/>
          <w:lang w:val="en-US"/>
        </w:rPr>
        <w:t>OSPF</w:t>
      </w:r>
      <w:r w:rsidR="005172FB" w:rsidRPr="005172FB">
        <w:rPr>
          <w:rFonts w:ascii="Times New Roman" w:hAnsi="Times New Roman" w:cs="Times New Roman"/>
          <w:bCs/>
          <w:sz w:val="28"/>
          <w:szCs w:val="28"/>
        </w:rPr>
        <w:t>.</w:t>
      </w:r>
    </w:p>
    <w:p w14:paraId="06DC4F20" w14:textId="41BCBB61" w:rsidR="005172FB" w:rsidRDefault="005172FB" w:rsidP="005172FB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2F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06D41BF" wp14:editId="3D9C7E71">
            <wp:extent cx="6122670" cy="2982686"/>
            <wp:effectExtent l="0" t="0" r="0" b="8255"/>
            <wp:docPr id="506283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834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8149" cy="298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19DF" w14:textId="13C62F60" w:rsidR="005172FB" w:rsidRPr="004F4C58" w:rsidRDefault="005172FB" w:rsidP="005172FB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2D6B12" w:rsidRPr="00256CD6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Проверка установившихся маршрутов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OSPF</w:t>
      </w:r>
      <w:r w:rsidRPr="005172FB">
        <w:rPr>
          <w:rFonts w:ascii="Times New Roman" w:hAnsi="Times New Roman" w:cs="Times New Roman"/>
          <w:bCs/>
          <w:sz w:val="28"/>
          <w:szCs w:val="28"/>
        </w:rPr>
        <w:t>.</w:t>
      </w:r>
    </w:p>
    <w:p w14:paraId="2C9ADA33" w14:textId="1776D9DE" w:rsidR="0079628C" w:rsidRPr="00256CD6" w:rsidRDefault="0079628C" w:rsidP="0079628C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79628C">
        <w:rPr>
          <w:rFonts w:ascii="Times New Roman" w:hAnsi="Times New Roman" w:cs="Times New Roman"/>
          <w:bCs/>
          <w:sz w:val="28"/>
          <w:szCs w:val="28"/>
        </w:rPr>
        <w:t>еп</w:t>
      </w:r>
      <w:r w:rsidR="00256CD6">
        <w:rPr>
          <w:rFonts w:ascii="Times New Roman" w:hAnsi="Times New Roman" w:cs="Times New Roman"/>
          <w:bCs/>
          <w:sz w:val="28"/>
          <w:szCs w:val="28"/>
        </w:rPr>
        <w:t>е</w:t>
      </w:r>
      <w:r w:rsidRPr="0079628C">
        <w:rPr>
          <w:rFonts w:ascii="Times New Roman" w:hAnsi="Times New Roman" w:cs="Times New Roman"/>
          <w:bCs/>
          <w:sz w:val="28"/>
          <w:szCs w:val="28"/>
        </w:rPr>
        <w:t>рь злоумышленник может вносить фальшивые маршруты или перенаправлять трафик.</w:t>
      </w:r>
    </w:p>
    <w:p w14:paraId="621A4A1F" w14:textId="07919D6B" w:rsidR="00EA3DB5" w:rsidRDefault="00DF13E9" w:rsidP="00EA3DB5">
      <w:pPr>
        <w:pStyle w:val="2"/>
      </w:pPr>
      <w:r>
        <w:t xml:space="preserve">Угон </w:t>
      </w:r>
      <w:r>
        <w:rPr>
          <w:lang w:val="en-US"/>
        </w:rPr>
        <w:t>HSRP</w:t>
      </w:r>
    </w:p>
    <w:p w14:paraId="1B10523E" w14:textId="7DD150EB" w:rsidR="00DF13E9" w:rsidRPr="00F40642" w:rsidRDefault="00DF13E9" w:rsidP="0079628C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F13E9">
        <w:rPr>
          <w:rFonts w:ascii="Times New Roman" w:hAnsi="Times New Roman" w:cs="Times New Roman"/>
          <w:bCs/>
          <w:sz w:val="28"/>
          <w:szCs w:val="28"/>
        </w:rPr>
        <w:t>HSRP обеспечивает отказоустойчивость шлюза. Но без защиты его тоже можно перехватить.</w:t>
      </w:r>
      <w:r w:rsidR="00256CD6" w:rsidRPr="00256CD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6CD6">
        <w:rPr>
          <w:rFonts w:ascii="Times New Roman" w:hAnsi="Times New Roman" w:cs="Times New Roman"/>
          <w:bCs/>
          <w:sz w:val="28"/>
          <w:szCs w:val="28"/>
        </w:rPr>
        <w:t xml:space="preserve">На коммутаторе </w:t>
      </w:r>
      <w:r w:rsidR="00256CD6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="00256CD6" w:rsidRPr="00256CD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6CD6">
        <w:rPr>
          <w:rFonts w:ascii="Times New Roman" w:hAnsi="Times New Roman" w:cs="Times New Roman"/>
          <w:bCs/>
          <w:sz w:val="28"/>
          <w:szCs w:val="28"/>
        </w:rPr>
        <w:t xml:space="preserve">отключили </w:t>
      </w:r>
      <w:r w:rsidR="00256CD6">
        <w:rPr>
          <w:rFonts w:ascii="Times New Roman" w:hAnsi="Times New Roman" w:cs="Times New Roman"/>
          <w:bCs/>
          <w:sz w:val="28"/>
          <w:szCs w:val="28"/>
          <w:lang w:val="en-US"/>
        </w:rPr>
        <w:t>IGMP</w:t>
      </w:r>
      <w:r w:rsidR="00256CD6" w:rsidRPr="00256CD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6CD6">
        <w:rPr>
          <w:rFonts w:ascii="Times New Roman" w:hAnsi="Times New Roman" w:cs="Times New Roman"/>
          <w:bCs/>
          <w:sz w:val="28"/>
          <w:szCs w:val="28"/>
          <w:lang w:val="en-US"/>
        </w:rPr>
        <w:t>snooping</w:t>
      </w:r>
      <w:r w:rsidR="00256CD6" w:rsidRPr="00256CD6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256CD6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 w:rsidR="00256CD6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="00256CD6" w:rsidRPr="00256CD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6CD6">
        <w:rPr>
          <w:rFonts w:ascii="Times New Roman" w:hAnsi="Times New Roman" w:cs="Times New Roman"/>
          <w:bCs/>
          <w:sz w:val="28"/>
          <w:szCs w:val="28"/>
        </w:rPr>
        <w:t xml:space="preserve">настроили </w:t>
      </w:r>
      <w:r w:rsidR="00256CD6">
        <w:rPr>
          <w:rFonts w:ascii="Times New Roman" w:hAnsi="Times New Roman" w:cs="Times New Roman"/>
          <w:bCs/>
          <w:sz w:val="28"/>
          <w:szCs w:val="28"/>
          <w:lang w:val="en-US"/>
        </w:rPr>
        <w:t>HSRP</w:t>
      </w:r>
      <w:r w:rsidR="00256CD6" w:rsidRPr="00256CD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6CD6">
        <w:rPr>
          <w:rFonts w:ascii="Times New Roman" w:hAnsi="Times New Roman" w:cs="Times New Roman"/>
          <w:bCs/>
          <w:sz w:val="28"/>
          <w:szCs w:val="28"/>
        </w:rPr>
        <w:t xml:space="preserve">с приоритетом 200 и отключили </w:t>
      </w:r>
      <w:r w:rsidR="00256CD6">
        <w:rPr>
          <w:rFonts w:ascii="Times New Roman" w:hAnsi="Times New Roman" w:cs="Times New Roman"/>
          <w:bCs/>
          <w:sz w:val="28"/>
          <w:szCs w:val="28"/>
          <w:lang w:val="en-US"/>
        </w:rPr>
        <w:t>IGMP</w:t>
      </w:r>
      <w:r w:rsidR="00256CD6" w:rsidRPr="00256CD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6CD6">
        <w:rPr>
          <w:rFonts w:ascii="Times New Roman" w:hAnsi="Times New Roman" w:cs="Times New Roman"/>
          <w:bCs/>
          <w:sz w:val="28"/>
          <w:szCs w:val="28"/>
          <w:lang w:val="en-US"/>
        </w:rPr>
        <w:t>snooping</w:t>
      </w:r>
      <w:r w:rsidR="00256CD6">
        <w:rPr>
          <w:rFonts w:ascii="Times New Roman" w:hAnsi="Times New Roman" w:cs="Times New Roman"/>
          <w:bCs/>
          <w:sz w:val="28"/>
          <w:szCs w:val="28"/>
        </w:rPr>
        <w:t>.</w:t>
      </w:r>
      <w:r w:rsidR="00F40642" w:rsidRPr="00F406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40642">
        <w:rPr>
          <w:rFonts w:ascii="Times New Roman" w:hAnsi="Times New Roman" w:cs="Times New Roman"/>
          <w:bCs/>
          <w:sz w:val="28"/>
          <w:szCs w:val="28"/>
        </w:rPr>
        <w:t xml:space="preserve">Всё это сделано, чтобы просто создать условия, при которых злоумышленник сможет </w:t>
      </w:r>
      <w:r w:rsidR="008677EE">
        <w:rPr>
          <w:rFonts w:ascii="Times New Roman" w:hAnsi="Times New Roman" w:cs="Times New Roman"/>
          <w:bCs/>
          <w:sz w:val="28"/>
          <w:szCs w:val="28"/>
        </w:rPr>
        <w:t>стать активным шлюзом для пользователя.</w:t>
      </w:r>
    </w:p>
    <w:p w14:paraId="0D9A02D1" w14:textId="64E7A7F4" w:rsidR="00256CD6" w:rsidRDefault="00256CD6" w:rsidP="00256CD6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56CD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6232152" wp14:editId="4AFEF299">
            <wp:extent cx="6121775" cy="2470694"/>
            <wp:effectExtent l="0" t="0" r="0" b="6350"/>
            <wp:docPr id="25557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733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8023" cy="248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21BB" w14:textId="69D15B1C" w:rsidR="00256CD6" w:rsidRDefault="00256CD6" w:rsidP="00256CD6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15 </w:t>
      </w:r>
      <w:r w:rsidR="00F40642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40642">
        <w:rPr>
          <w:rFonts w:ascii="Times New Roman" w:hAnsi="Times New Roman" w:cs="Times New Roman"/>
          <w:bCs/>
          <w:sz w:val="28"/>
          <w:szCs w:val="28"/>
        </w:rPr>
        <w:t xml:space="preserve">Настройка </w:t>
      </w:r>
      <w:r w:rsidR="00F40642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</w:p>
    <w:p w14:paraId="50466E35" w14:textId="6882E599" w:rsidR="007E33F0" w:rsidRPr="007E33F0" w:rsidRDefault="007E33F0" w:rsidP="007E33F0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Затем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Pr="007E33F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узнали номер группы и виртуальный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7E33F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адрес для группы.</w:t>
      </w:r>
    </w:p>
    <w:p w14:paraId="25BBC8AD" w14:textId="41A5C419" w:rsidR="00256CD6" w:rsidRDefault="00256CD6" w:rsidP="00256CD6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56CD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D887C74" wp14:editId="05780DA5">
            <wp:extent cx="6121400" cy="3657600"/>
            <wp:effectExtent l="0" t="0" r="0" b="0"/>
            <wp:docPr id="183045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54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5711" cy="367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0555" w14:textId="0819A7AE" w:rsidR="007E33F0" w:rsidRPr="00BB1560" w:rsidRDefault="00DB6A08" w:rsidP="00256CD6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16 – Просмотр данных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HSRP</w:t>
      </w:r>
      <w:r w:rsidRPr="00BB1560">
        <w:rPr>
          <w:rFonts w:ascii="Times New Roman" w:hAnsi="Times New Roman" w:cs="Times New Roman"/>
          <w:bCs/>
          <w:sz w:val="28"/>
          <w:szCs w:val="28"/>
        </w:rPr>
        <w:t>.</w:t>
      </w:r>
    </w:p>
    <w:p w14:paraId="795908BE" w14:textId="52E85B22" w:rsidR="0085303C" w:rsidRDefault="0085303C" w:rsidP="0085303C">
      <w:pPr>
        <w:pStyle w:val="af"/>
        <w:spacing w:line="360" w:lineRule="auto"/>
        <w:ind w:firstLine="7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Затем через машину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Attacker</w:t>
      </w:r>
      <w:r w:rsidRPr="008530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scapy</w:t>
      </w:r>
      <w:r w:rsidRPr="008530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сформировали пакеты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HSRP</w:t>
      </w:r>
      <w:r w:rsidRPr="008530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 максимальным приоритетом и начали отправлять их в сеть, чтобы обмануть коммутатор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8530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 пользователя.</w:t>
      </w:r>
    </w:p>
    <w:p w14:paraId="72445675" w14:textId="5BBC24DD" w:rsidR="00575ABD" w:rsidRDefault="00575ABD" w:rsidP="00575ABD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DF0A53" wp14:editId="169BFC67">
            <wp:extent cx="5876190" cy="2685714"/>
            <wp:effectExtent l="0" t="0" r="0" b="635"/>
            <wp:docPr id="428568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686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E913" w14:textId="659E2F8E" w:rsidR="00575ABD" w:rsidRPr="00575ABD" w:rsidRDefault="00575ABD" w:rsidP="00575ABD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17 – Формирование и отправка поддельных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HSRP</w:t>
      </w:r>
      <w:r w:rsidRPr="00575ABD">
        <w:rPr>
          <w:rFonts w:ascii="Times New Roman" w:hAnsi="Times New Roman" w:cs="Times New Roman"/>
          <w:bCs/>
          <w:sz w:val="28"/>
          <w:szCs w:val="28"/>
        </w:rPr>
        <w:t>.</w:t>
      </w:r>
    </w:p>
    <w:p w14:paraId="480365B1" w14:textId="153AFA97" w:rsidR="00256CD6" w:rsidRDefault="00256CD6" w:rsidP="00256CD6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56CD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2AC3685" wp14:editId="3A36BB61">
            <wp:extent cx="6122670" cy="2596515"/>
            <wp:effectExtent l="0" t="0" r="0" b="0"/>
            <wp:docPr id="300183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33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C834" w14:textId="48A63FE2" w:rsidR="004F3DA5" w:rsidRPr="00BB1560" w:rsidRDefault="004F3DA5" w:rsidP="00256CD6">
      <w:pPr>
        <w:pStyle w:val="af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18 – Проверка состояния коммутатора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4F3DA5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CC9D71" w14:textId="121C36F8" w:rsidR="00BE4A3E" w:rsidRPr="00BE4A3E" w:rsidRDefault="00BE4A3E" w:rsidP="00BE4A3E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4A3E">
        <w:rPr>
          <w:rFonts w:ascii="Times New Roman" w:hAnsi="Times New Roman" w:cs="Times New Roman"/>
          <w:bCs/>
          <w:sz w:val="28"/>
          <w:szCs w:val="28"/>
        </w:rPr>
        <w:t>В реальных сетях это может привести к отказу в обслуживании или перехвату трафика.</w:t>
      </w:r>
    </w:p>
    <w:p w14:paraId="1436A480" w14:textId="26707083" w:rsidR="0059289A" w:rsidRPr="00D13720" w:rsidRDefault="0059289A" w:rsidP="0059289A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2.4.</w:t>
      </w:r>
      <w:r w:rsidR="007C73A0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D13720">
        <w:rPr>
          <w:rFonts w:ascii="Times New Roman" w:hAnsi="Times New Roman" w:cs="Times New Roman"/>
          <w:b/>
          <w:sz w:val="32"/>
          <w:szCs w:val="28"/>
        </w:rPr>
        <w:t xml:space="preserve">Настройка защиты сетевого оборудования </w:t>
      </w:r>
    </w:p>
    <w:p w14:paraId="5C90C14F" w14:textId="2D3AA0CF" w:rsidR="00C9533A" w:rsidRDefault="00BE4A3E" w:rsidP="00847588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9533A">
        <w:rPr>
          <w:rStyle w:val="20"/>
        </w:rPr>
        <w:t>Защита HSRP</w:t>
      </w:r>
    </w:p>
    <w:p w14:paraId="0D5F6C4A" w14:textId="5D5337CE" w:rsidR="0055128B" w:rsidRPr="00BB1560" w:rsidRDefault="006812C5" w:rsidP="00847588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установить пароль и наивысший приоритет для коммутатора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6812C5">
        <w:rPr>
          <w:rFonts w:ascii="Times New Roman" w:hAnsi="Times New Roman" w:cs="Times New Roman"/>
          <w:sz w:val="28"/>
          <w:szCs w:val="28"/>
        </w:rPr>
        <w:t xml:space="preserve">. Даже если злоумышленник его узнает, приоритет 255 не позволит сместить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8C5BED">
        <w:rPr>
          <w:rFonts w:ascii="Times New Roman" w:hAnsi="Times New Roman" w:cs="Times New Roman"/>
          <w:sz w:val="28"/>
          <w:szCs w:val="28"/>
        </w:rPr>
        <w:t>.</w:t>
      </w:r>
    </w:p>
    <w:p w14:paraId="5740F811" w14:textId="54C11408" w:rsidR="00055D4F" w:rsidRDefault="00055D4F" w:rsidP="00055D4F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5D4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E2A4A28" wp14:editId="0B7FFA11">
            <wp:extent cx="6122670" cy="2371725"/>
            <wp:effectExtent l="0" t="0" r="0" b="9525"/>
            <wp:docPr id="24719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80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4CD7" w14:textId="404BB34C" w:rsidR="00055D4F" w:rsidRDefault="00055D4F" w:rsidP="00055D4F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Настройка защиты от подмены шлюза.</w:t>
      </w:r>
    </w:p>
    <w:p w14:paraId="6C38D9F0" w14:textId="77777777" w:rsidR="00765980" w:rsidRDefault="005E55C7" w:rsidP="00765980">
      <w:pPr>
        <w:pStyle w:val="2"/>
      </w:pPr>
      <w:r>
        <w:t xml:space="preserve">Защита </w:t>
      </w:r>
      <w:r>
        <w:rPr>
          <w:lang w:val="en-US"/>
        </w:rPr>
        <w:t>OSPF</w:t>
      </w:r>
      <w:r w:rsidR="00765980">
        <w:t xml:space="preserve"> </w:t>
      </w:r>
    </w:p>
    <w:p w14:paraId="0BF7CF92" w14:textId="74D6B709" w:rsidR="002803E5" w:rsidRPr="005E55C7" w:rsidRDefault="005E55C7" w:rsidP="002803E5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добавить аутентификацию и перевод лишних интерфейсов в пассивный режим.</w:t>
      </w:r>
    </w:p>
    <w:p w14:paraId="195D05A0" w14:textId="2FF917E3" w:rsidR="005E55C7" w:rsidRDefault="005E55C7" w:rsidP="005E55C7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161CC3" wp14:editId="46EBC4E0">
            <wp:extent cx="6122670" cy="2005965"/>
            <wp:effectExtent l="0" t="0" r="0" b="0"/>
            <wp:docPr id="163331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101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7BA1" w14:textId="54C9B500" w:rsidR="005E55C7" w:rsidRPr="005E55C7" w:rsidRDefault="005E55C7" w:rsidP="005E55C7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Настройка защиты </w:t>
      </w:r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E55C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5E55C7">
        <w:rPr>
          <w:rFonts w:ascii="Times New Roman" w:hAnsi="Times New Roman" w:cs="Times New Roman"/>
          <w:sz w:val="28"/>
          <w:szCs w:val="28"/>
        </w:rPr>
        <w:t>.</w:t>
      </w:r>
    </w:p>
    <w:p w14:paraId="5C87916A" w14:textId="6502D47E" w:rsidR="005E55C7" w:rsidRDefault="005E55C7" w:rsidP="005E55C7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9EC861" wp14:editId="5D598421">
            <wp:extent cx="6122670" cy="1837055"/>
            <wp:effectExtent l="0" t="0" r="0" b="0"/>
            <wp:docPr id="1587464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645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1E2E" w14:textId="0B8D5CB8" w:rsidR="00663F5D" w:rsidRPr="00E5274A" w:rsidRDefault="00663F5D" w:rsidP="00663F5D">
      <w:pPr>
        <w:pStyle w:val="af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E5274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защиты </w:t>
      </w:r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5E55C7">
        <w:rPr>
          <w:rFonts w:ascii="Times New Roman" w:hAnsi="Times New Roman" w:cs="Times New Roman"/>
          <w:sz w:val="28"/>
          <w:szCs w:val="28"/>
        </w:rPr>
        <w:t>.</w:t>
      </w:r>
    </w:p>
    <w:p w14:paraId="47828DD4" w14:textId="1A45B84A" w:rsidR="00E5274A" w:rsidRDefault="00E5274A" w:rsidP="00E5274A">
      <w:pPr>
        <w:pStyle w:val="af"/>
        <w:spacing w:line="360" w:lineRule="auto"/>
        <w:ind w:left="357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теперь остались только свои соседи.</w:t>
      </w:r>
    </w:p>
    <w:p w14:paraId="7C1A5554" w14:textId="77777777" w:rsidR="00A91536" w:rsidRDefault="009133EE" w:rsidP="00A91536">
      <w:pPr>
        <w:pStyle w:val="2"/>
      </w:pPr>
      <w:r>
        <w:t xml:space="preserve">Защита от разведки через </w:t>
      </w:r>
      <w:r>
        <w:rPr>
          <w:lang w:val="en-US"/>
        </w:rPr>
        <w:t>CDP</w:t>
      </w:r>
      <w:r w:rsidRPr="009133EE">
        <w:t>/</w:t>
      </w:r>
      <w:r>
        <w:rPr>
          <w:lang w:val="en-US"/>
        </w:rPr>
        <w:t>LLDP</w:t>
      </w:r>
    </w:p>
    <w:p w14:paraId="520BC850" w14:textId="7D247E9D" w:rsidR="009133EE" w:rsidRPr="00A91536" w:rsidRDefault="009133EE" w:rsidP="00A91536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133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Просто отключаем эти протоколы</w:t>
      </w:r>
      <w:r w:rsidR="000B1841">
        <w:rPr>
          <w:rFonts w:ascii="Times New Roman" w:hAnsi="Times New Roman" w:cs="Times New Roman"/>
          <w:sz w:val="28"/>
          <w:szCs w:val="28"/>
        </w:rPr>
        <w:t xml:space="preserve"> на </w:t>
      </w:r>
      <w:r w:rsidR="000B1841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0B1841" w:rsidRPr="000B1841">
        <w:rPr>
          <w:rFonts w:ascii="Times New Roman" w:hAnsi="Times New Roman" w:cs="Times New Roman"/>
          <w:sz w:val="28"/>
          <w:szCs w:val="28"/>
        </w:rPr>
        <w:t>.</w:t>
      </w:r>
    </w:p>
    <w:p w14:paraId="3D24D21A" w14:textId="0B244B08" w:rsidR="00C729B1" w:rsidRDefault="00C729B1" w:rsidP="00C729B1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29B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5F25FC" wp14:editId="52FCE9BE">
            <wp:extent cx="6122670" cy="2273300"/>
            <wp:effectExtent l="0" t="0" r="0" b="0"/>
            <wp:docPr id="197311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9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0B67" w14:textId="5FE1EEB4" w:rsidR="00C729B1" w:rsidRPr="00BB1560" w:rsidRDefault="00C729B1" w:rsidP="00C729B1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Отключение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CDP</w:t>
      </w:r>
      <w:r w:rsidRPr="00BB156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LLDP</w:t>
      </w:r>
      <w:r w:rsidRPr="00BB1560">
        <w:rPr>
          <w:rFonts w:ascii="Times New Roman" w:hAnsi="Times New Roman" w:cs="Times New Roman"/>
          <w:sz w:val="28"/>
          <w:szCs w:val="28"/>
        </w:rPr>
        <w:t>.</w:t>
      </w:r>
    </w:p>
    <w:p w14:paraId="2DE225AB" w14:textId="209F664F" w:rsidR="003B16AD" w:rsidRDefault="001E52A7" w:rsidP="003B16AD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1E52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видно этих </w:t>
      </w:r>
      <w:r w:rsidR="003B16AD">
        <w:rPr>
          <w:rFonts w:ascii="Times New Roman" w:hAnsi="Times New Roman" w:cs="Times New Roman"/>
          <w:sz w:val="28"/>
          <w:szCs w:val="28"/>
        </w:rPr>
        <w:t>пакетов.</w:t>
      </w:r>
    </w:p>
    <w:p w14:paraId="37EF2C80" w14:textId="77777777" w:rsidR="005423D2" w:rsidRDefault="005423D2" w:rsidP="003B16AD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6696F5B" w14:textId="77777777" w:rsidR="005423D2" w:rsidRDefault="005423D2" w:rsidP="003B16AD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69C68B3" w14:textId="77777777" w:rsidR="007D6631" w:rsidRDefault="00DD719A" w:rsidP="007D6631">
      <w:pPr>
        <w:pStyle w:val="2"/>
      </w:pPr>
      <w:r>
        <w:t xml:space="preserve">Защита от </w:t>
      </w:r>
      <w:r>
        <w:rPr>
          <w:lang w:val="en-US"/>
        </w:rPr>
        <w:t>ARP</w:t>
      </w:r>
      <w:r w:rsidRPr="00DD719A">
        <w:t>-</w:t>
      </w:r>
      <w:r>
        <w:rPr>
          <w:lang w:val="en-US"/>
        </w:rPr>
        <w:t>poising</w:t>
      </w:r>
    </w:p>
    <w:p w14:paraId="3572862B" w14:textId="4F01E433" w:rsidR="0008571A" w:rsidRPr="007D6631" w:rsidRDefault="00DD719A" w:rsidP="007D6631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стенда не поддерживает </w:t>
      </w:r>
      <w:r w:rsidRPr="00DD719A">
        <w:rPr>
          <w:rFonts w:ascii="Times New Roman" w:hAnsi="Times New Roman" w:cs="Times New Roman"/>
          <w:sz w:val="28"/>
          <w:szCs w:val="28"/>
        </w:rPr>
        <w:t>Dynamic ARP Inspection (DAI)</w:t>
      </w:r>
      <w:r>
        <w:rPr>
          <w:rFonts w:ascii="Times New Roman" w:hAnsi="Times New Roman" w:cs="Times New Roman"/>
          <w:sz w:val="28"/>
          <w:szCs w:val="28"/>
        </w:rPr>
        <w:t>, но посмотрим, что можно сделать для реальной сети.</w:t>
      </w:r>
      <w:r w:rsidR="001E5946" w:rsidRPr="001E5946">
        <w:rPr>
          <w:rFonts w:ascii="Times New Roman" w:hAnsi="Times New Roman" w:cs="Times New Roman"/>
          <w:sz w:val="28"/>
          <w:szCs w:val="28"/>
        </w:rPr>
        <w:t xml:space="preserve"> </w:t>
      </w:r>
      <w:r w:rsidR="001E5946">
        <w:rPr>
          <w:rFonts w:ascii="Times New Roman" w:hAnsi="Times New Roman" w:cs="Times New Roman"/>
          <w:sz w:val="28"/>
          <w:szCs w:val="28"/>
        </w:rPr>
        <w:t xml:space="preserve">Нам нужно предотвратить передачу фальшивых </w:t>
      </w:r>
      <w:r w:rsidR="001E5946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="001E5946" w:rsidRPr="001E5946">
        <w:rPr>
          <w:rFonts w:ascii="Times New Roman" w:hAnsi="Times New Roman" w:cs="Times New Roman"/>
          <w:sz w:val="28"/>
          <w:szCs w:val="28"/>
        </w:rPr>
        <w:t xml:space="preserve"> </w:t>
      </w:r>
      <w:r w:rsidR="001E5946">
        <w:rPr>
          <w:rFonts w:ascii="Times New Roman" w:hAnsi="Times New Roman" w:cs="Times New Roman"/>
          <w:sz w:val="28"/>
          <w:szCs w:val="28"/>
        </w:rPr>
        <w:t>пакетов пользователю</w:t>
      </w:r>
      <w:r w:rsidR="00B80138">
        <w:rPr>
          <w:rFonts w:ascii="Times New Roman" w:hAnsi="Times New Roman" w:cs="Times New Roman"/>
          <w:sz w:val="28"/>
          <w:szCs w:val="28"/>
        </w:rPr>
        <w:t xml:space="preserve">. Для включается </w:t>
      </w:r>
      <w:r w:rsidR="00B80138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B80138" w:rsidRPr="0008571A">
        <w:rPr>
          <w:rFonts w:ascii="Times New Roman" w:hAnsi="Times New Roman" w:cs="Times New Roman"/>
          <w:sz w:val="28"/>
          <w:szCs w:val="28"/>
        </w:rPr>
        <w:t xml:space="preserve"> </w:t>
      </w:r>
      <w:r w:rsidR="00B80138">
        <w:rPr>
          <w:rFonts w:ascii="Times New Roman" w:hAnsi="Times New Roman" w:cs="Times New Roman"/>
          <w:sz w:val="28"/>
          <w:szCs w:val="28"/>
          <w:lang w:val="en-US"/>
        </w:rPr>
        <w:t>snooping</w:t>
      </w:r>
      <w:r w:rsidR="00B80138" w:rsidRPr="0008571A">
        <w:rPr>
          <w:rFonts w:ascii="Times New Roman" w:hAnsi="Times New Roman" w:cs="Times New Roman"/>
          <w:sz w:val="28"/>
          <w:szCs w:val="28"/>
        </w:rPr>
        <w:t xml:space="preserve"> </w:t>
      </w:r>
      <w:r w:rsidR="00B80138">
        <w:rPr>
          <w:rFonts w:ascii="Times New Roman" w:hAnsi="Times New Roman" w:cs="Times New Roman"/>
          <w:sz w:val="28"/>
          <w:szCs w:val="28"/>
        </w:rPr>
        <w:t xml:space="preserve">и </w:t>
      </w:r>
      <w:r w:rsidR="00B80138">
        <w:rPr>
          <w:rFonts w:ascii="Times New Roman" w:hAnsi="Times New Roman" w:cs="Times New Roman"/>
          <w:sz w:val="28"/>
          <w:szCs w:val="28"/>
          <w:lang w:val="en-US"/>
        </w:rPr>
        <w:t>DAI</w:t>
      </w:r>
      <w:r w:rsidR="00B80138" w:rsidRPr="0008571A">
        <w:rPr>
          <w:rFonts w:ascii="Times New Roman" w:hAnsi="Times New Roman" w:cs="Times New Roman"/>
          <w:sz w:val="28"/>
          <w:szCs w:val="28"/>
        </w:rPr>
        <w:t>.</w:t>
      </w:r>
      <w:r w:rsidR="0008571A" w:rsidRPr="000857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000674" w14:textId="2D2F1755" w:rsidR="0008571A" w:rsidRPr="00B12A98" w:rsidRDefault="0008571A" w:rsidP="0008571A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71A">
        <w:rPr>
          <w:rFonts w:ascii="Times New Roman" w:hAnsi="Times New Roman" w:cs="Times New Roman"/>
          <w:sz w:val="28"/>
          <w:szCs w:val="28"/>
        </w:rPr>
        <w:t>DHCP Snooping — это технология безопасности уровня 2, встроенная в операционную систему работоспособного сетевого коммутатора, которая отбрасывает трафик DHCP, определенный как неприемлемый. DHCP Snooping предотвращает несанкционированные (мошеннические) DHCP-серверы, предлагающие IP-адреса DHCP-клиентам. Функция DHCP Snooping выполняет следующие действия:</w:t>
      </w:r>
    </w:p>
    <w:p w14:paraId="50046ABA" w14:textId="77777777" w:rsidR="0008571A" w:rsidRPr="0008571A" w:rsidRDefault="0008571A" w:rsidP="00B037E1">
      <w:pPr>
        <w:pStyle w:val="af"/>
        <w:numPr>
          <w:ilvl w:val="0"/>
          <w:numId w:val="37"/>
        </w:numPr>
        <w:spacing w:line="360" w:lineRule="auto"/>
        <w:ind w:left="3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571A">
        <w:rPr>
          <w:rFonts w:ascii="Times New Roman" w:hAnsi="Times New Roman" w:cs="Times New Roman"/>
          <w:sz w:val="28"/>
          <w:szCs w:val="28"/>
        </w:rPr>
        <w:t>Проверяет сообщения DHCP из ненадежных источников и отфильтровывает недействительные сообщения.</w:t>
      </w:r>
    </w:p>
    <w:p w14:paraId="547F5290" w14:textId="77777777" w:rsidR="0008571A" w:rsidRPr="0008571A" w:rsidRDefault="0008571A" w:rsidP="00B037E1">
      <w:pPr>
        <w:pStyle w:val="af"/>
        <w:numPr>
          <w:ilvl w:val="0"/>
          <w:numId w:val="37"/>
        </w:numPr>
        <w:spacing w:line="360" w:lineRule="auto"/>
        <w:ind w:left="3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571A">
        <w:rPr>
          <w:rFonts w:ascii="Times New Roman" w:hAnsi="Times New Roman" w:cs="Times New Roman"/>
          <w:sz w:val="28"/>
          <w:szCs w:val="28"/>
        </w:rPr>
        <w:t>Создает и поддерживает базу данных привязки DHCP Snooping, которая содержит информацию о ненадежных хостах с арендованными IP-адресами.</w:t>
      </w:r>
    </w:p>
    <w:p w14:paraId="338F34DB" w14:textId="77777777" w:rsidR="0008571A" w:rsidRPr="0008571A" w:rsidRDefault="0008571A" w:rsidP="00B037E1">
      <w:pPr>
        <w:pStyle w:val="af"/>
        <w:numPr>
          <w:ilvl w:val="0"/>
          <w:numId w:val="37"/>
        </w:numPr>
        <w:spacing w:line="360" w:lineRule="auto"/>
        <w:ind w:left="3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571A">
        <w:rPr>
          <w:rFonts w:ascii="Times New Roman" w:hAnsi="Times New Roman" w:cs="Times New Roman"/>
          <w:sz w:val="28"/>
          <w:szCs w:val="28"/>
        </w:rPr>
        <w:t>Использует базу данных привязки DHCP Snooping для проверки последующих запросов от ненадежных хостов.</w:t>
      </w:r>
    </w:p>
    <w:p w14:paraId="0C934888" w14:textId="5765B267" w:rsidR="00DD719A" w:rsidRPr="00E5330C" w:rsidRDefault="00C970FC" w:rsidP="003B16AD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DAI</w:t>
      </w:r>
      <w:r w:rsidRPr="00C970F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перехватывает все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C970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пакеты и проверяет по таблице, созданной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C970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snooping</w:t>
      </w:r>
      <w:r w:rsidRPr="00C970FC">
        <w:rPr>
          <w:rFonts w:ascii="Times New Roman" w:hAnsi="Times New Roman" w:cs="Times New Roman"/>
          <w:sz w:val="28"/>
          <w:szCs w:val="28"/>
        </w:rPr>
        <w:t>.</w:t>
      </w:r>
      <w:r w:rsidR="00E5330C" w:rsidRPr="00E5330C">
        <w:rPr>
          <w:rFonts w:ascii="Times New Roman" w:hAnsi="Times New Roman" w:cs="Times New Roman"/>
          <w:sz w:val="28"/>
          <w:szCs w:val="28"/>
        </w:rPr>
        <w:t xml:space="preserve"> </w:t>
      </w:r>
      <w:r w:rsidR="00E5330C">
        <w:rPr>
          <w:rFonts w:ascii="Times New Roman" w:hAnsi="Times New Roman" w:cs="Times New Roman"/>
          <w:sz w:val="28"/>
          <w:szCs w:val="28"/>
        </w:rPr>
        <w:t>Далее команды для настройки защиты:</w:t>
      </w:r>
    </w:p>
    <w:p w14:paraId="2715B165" w14:textId="77777777" w:rsidR="00752372" w:rsidRPr="001E5946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E5946">
        <w:rPr>
          <w:rFonts w:ascii="Times New Roman" w:hAnsi="Times New Roman" w:cs="Times New Roman"/>
          <w:sz w:val="28"/>
          <w:szCs w:val="28"/>
        </w:rPr>
        <w:t xml:space="preserve"> </w:t>
      </w:r>
      <w:r w:rsidRPr="00752372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1E5946">
        <w:rPr>
          <w:rFonts w:ascii="Times New Roman" w:hAnsi="Times New Roman" w:cs="Times New Roman"/>
          <w:sz w:val="28"/>
          <w:szCs w:val="28"/>
        </w:rPr>
        <w:t xml:space="preserve"> </w:t>
      </w:r>
      <w:r w:rsidRPr="00752372">
        <w:rPr>
          <w:rFonts w:ascii="Times New Roman" w:hAnsi="Times New Roman" w:cs="Times New Roman"/>
          <w:sz w:val="28"/>
          <w:szCs w:val="28"/>
          <w:lang w:val="en-US"/>
        </w:rPr>
        <w:t>snooping</w:t>
      </w:r>
      <w:r w:rsidRPr="001E59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434291" w14:textId="77777777" w:rsidR="00752372" w:rsidRPr="00752372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 xml:space="preserve">ip dhcp snooping vlan 10 </w:t>
      </w:r>
    </w:p>
    <w:p w14:paraId="5D5D641B" w14:textId="77777777" w:rsidR="00752372" w:rsidRPr="00752372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 xml:space="preserve">interface e0/0   </w:t>
      </w:r>
    </w:p>
    <w:p w14:paraId="62D638D2" w14:textId="77777777" w:rsidR="00752372" w:rsidRPr="00752372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 xml:space="preserve">ip dhcp snooping trust </w:t>
      </w:r>
    </w:p>
    <w:p w14:paraId="4F4EC866" w14:textId="77777777" w:rsidR="00752372" w:rsidRPr="00752372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 xml:space="preserve">int eth0/1 </w:t>
      </w:r>
    </w:p>
    <w:p w14:paraId="1C6AD16A" w14:textId="77777777" w:rsidR="00752372" w:rsidRPr="00752372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 xml:space="preserve">ip dhcp snooping limit rate 15 </w:t>
      </w:r>
    </w:p>
    <w:p w14:paraId="48F0999D" w14:textId="77777777" w:rsidR="00752372" w:rsidRPr="00752372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 xml:space="preserve">int eth0/2 </w:t>
      </w:r>
    </w:p>
    <w:p w14:paraId="39435709" w14:textId="5141E829" w:rsidR="00752372" w:rsidRPr="00BB1560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>ip dhcp snooping limit rate 15</w:t>
      </w:r>
    </w:p>
    <w:p w14:paraId="21294E07" w14:textId="77777777" w:rsidR="00752372" w:rsidRPr="00752372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 xml:space="preserve">ip arp inspection vlan 10 </w:t>
      </w:r>
    </w:p>
    <w:p w14:paraId="48A31D10" w14:textId="77777777" w:rsidR="00752372" w:rsidRPr="00752372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 xml:space="preserve">interface e0/0   </w:t>
      </w:r>
    </w:p>
    <w:p w14:paraId="52EF47C2" w14:textId="349EC355" w:rsidR="00752372" w:rsidRPr="00DF7A87" w:rsidRDefault="00752372" w:rsidP="00F1258E">
      <w:pPr>
        <w:pStyle w:val="af"/>
        <w:numPr>
          <w:ilvl w:val="0"/>
          <w:numId w:val="38"/>
        </w:numPr>
        <w:spacing w:line="360" w:lineRule="auto"/>
        <w:ind w:left="107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372">
        <w:rPr>
          <w:rFonts w:ascii="Times New Roman" w:hAnsi="Times New Roman" w:cs="Times New Roman"/>
          <w:sz w:val="28"/>
          <w:szCs w:val="28"/>
          <w:lang w:val="en-US"/>
        </w:rPr>
        <w:t>ip arp inspection trust</w:t>
      </w:r>
    </w:p>
    <w:p w14:paraId="1D6D8BE8" w14:textId="77777777" w:rsidR="008B2613" w:rsidRDefault="00DF7A87" w:rsidP="008B2613">
      <w:pPr>
        <w:pStyle w:val="2"/>
      </w:pPr>
      <w:r w:rsidRPr="00DF7A87">
        <w:t>Настройка политик парольной безопасности на устройствах для встроенных пользователей</w:t>
      </w:r>
      <w:r w:rsidR="008B2613">
        <w:t xml:space="preserve"> </w:t>
      </w:r>
    </w:p>
    <w:p w14:paraId="07A4CDB8" w14:textId="1FDDDCD5" w:rsidR="00DF7A87" w:rsidRPr="008B2613" w:rsidRDefault="00DF7A87" w:rsidP="00DF7A87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DF7A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нужно настроить защиту от брутфорса, логирование неудачных попыток входа, время жизней паролей,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DF7A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F7A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доступа к коммутатору, политики таймаута сессии и защитить доступ к консоли.</w:t>
      </w:r>
    </w:p>
    <w:p w14:paraId="0C108FCF" w14:textId="304E07A4" w:rsidR="002746E5" w:rsidRDefault="002746E5" w:rsidP="002746E5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46E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87DC18" wp14:editId="5E66B96D">
            <wp:extent cx="6122670" cy="4008755"/>
            <wp:effectExtent l="0" t="0" r="0" b="0"/>
            <wp:docPr id="32439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926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3E40" w14:textId="2BDAA552" w:rsidR="002746E5" w:rsidRDefault="002746E5" w:rsidP="002746E5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Настройка защиты доступа к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CE02E1" w14:textId="77777777" w:rsidR="000025C5" w:rsidRDefault="00A616E3" w:rsidP="000025C5">
      <w:pPr>
        <w:pStyle w:val="2"/>
      </w:pPr>
      <w:r>
        <w:t xml:space="preserve">Защита от подмены </w:t>
      </w:r>
      <w:r>
        <w:rPr>
          <w:lang w:val="en-US"/>
        </w:rPr>
        <w:t>MAC</w:t>
      </w:r>
      <w:r w:rsidRPr="00A616E3">
        <w:t xml:space="preserve"> </w:t>
      </w:r>
      <w:r>
        <w:t>адреса</w:t>
      </w:r>
      <w:r w:rsidR="000025C5">
        <w:t xml:space="preserve"> </w:t>
      </w:r>
    </w:p>
    <w:p w14:paraId="6FBEAD73" w14:textId="55001261" w:rsidR="00A616E3" w:rsidRPr="00C9476E" w:rsidRDefault="00F94B4F" w:rsidP="00A616E3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привязать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F94B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 пользователя к </w:t>
      </w:r>
      <w:r w:rsidR="00C9476E">
        <w:rPr>
          <w:rFonts w:ascii="Times New Roman" w:hAnsi="Times New Roman" w:cs="Times New Roman"/>
          <w:sz w:val="28"/>
          <w:szCs w:val="28"/>
        </w:rPr>
        <w:t xml:space="preserve">порту </w:t>
      </w:r>
      <w:r w:rsidR="00C947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9476E" w:rsidRPr="00C9476E">
        <w:rPr>
          <w:rFonts w:ascii="Times New Roman" w:hAnsi="Times New Roman" w:cs="Times New Roman"/>
          <w:sz w:val="28"/>
          <w:szCs w:val="28"/>
        </w:rPr>
        <w:t>0/2</w:t>
      </w:r>
      <w:r w:rsidRPr="00F94B4F">
        <w:rPr>
          <w:rFonts w:ascii="Times New Roman" w:hAnsi="Times New Roman" w:cs="Times New Roman"/>
          <w:sz w:val="28"/>
          <w:szCs w:val="28"/>
        </w:rPr>
        <w:t>.</w:t>
      </w:r>
    </w:p>
    <w:p w14:paraId="5FCC9A7F" w14:textId="0785A9E2" w:rsidR="00F94B4F" w:rsidRDefault="00F94B4F" w:rsidP="00F94B4F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4B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D307E3" wp14:editId="37A02B48">
            <wp:extent cx="6122670" cy="2152015"/>
            <wp:effectExtent l="0" t="0" r="0" b="635"/>
            <wp:docPr id="40409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90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6CFC" w14:textId="38AE686E" w:rsidR="00F94B4F" w:rsidRPr="00BB1560" w:rsidRDefault="00F94B4F" w:rsidP="00F94B4F">
      <w:pPr>
        <w:pStyle w:val="a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</w:t>
      </w:r>
      <w:r w:rsidR="00C9476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476E">
        <w:rPr>
          <w:rFonts w:ascii="Times New Roman" w:hAnsi="Times New Roman" w:cs="Times New Roman"/>
          <w:sz w:val="28"/>
          <w:szCs w:val="28"/>
        </w:rPr>
        <w:t xml:space="preserve">привязка </w:t>
      </w:r>
      <w:r w:rsidR="00C9476E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C9476E" w:rsidRPr="00F94B4F">
        <w:rPr>
          <w:rFonts w:ascii="Times New Roman" w:hAnsi="Times New Roman" w:cs="Times New Roman"/>
          <w:sz w:val="28"/>
          <w:szCs w:val="28"/>
        </w:rPr>
        <w:t xml:space="preserve"> </w:t>
      </w:r>
      <w:r w:rsidR="00C9476E">
        <w:rPr>
          <w:rFonts w:ascii="Times New Roman" w:hAnsi="Times New Roman" w:cs="Times New Roman"/>
          <w:sz w:val="28"/>
          <w:szCs w:val="28"/>
        </w:rPr>
        <w:t>адреса пользователя</w:t>
      </w:r>
      <w:r w:rsidR="00C9476E" w:rsidRPr="00C9476E">
        <w:rPr>
          <w:rFonts w:ascii="Times New Roman" w:hAnsi="Times New Roman" w:cs="Times New Roman"/>
          <w:sz w:val="28"/>
          <w:szCs w:val="28"/>
        </w:rPr>
        <w:t>.</w:t>
      </w:r>
    </w:p>
    <w:p w14:paraId="54DBD603" w14:textId="0E99E45D" w:rsidR="00B37ECE" w:rsidRDefault="00B37ECE" w:rsidP="00B40E47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поменяли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другой</w:t>
      </w:r>
      <w:r w:rsidRPr="00B40E4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логах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начала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появляться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Pr="00B40E47">
        <w:rPr>
          <w:rFonts w:ascii="Times New Roman" w:hAnsi="Times New Roman" w:cs="Times New Roman"/>
          <w:sz w:val="28"/>
          <w:szCs w:val="28"/>
        </w:rPr>
        <w:t xml:space="preserve"> - %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B40E47">
        <w:rPr>
          <w:rFonts w:ascii="Times New Roman" w:hAnsi="Times New Roman" w:cs="Times New Roman"/>
          <w:sz w:val="28"/>
          <w:szCs w:val="28"/>
        </w:rPr>
        <w:t>_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B40E47">
        <w:rPr>
          <w:rFonts w:ascii="Times New Roman" w:hAnsi="Times New Roman" w:cs="Times New Roman"/>
          <w:sz w:val="28"/>
          <w:szCs w:val="28"/>
        </w:rPr>
        <w:t>-2-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PSECURE</w:t>
      </w:r>
      <w:r w:rsidRPr="00B40E47">
        <w:rPr>
          <w:rFonts w:ascii="Times New Roman" w:hAnsi="Times New Roman" w:cs="Times New Roman"/>
          <w:sz w:val="28"/>
          <w:szCs w:val="28"/>
        </w:rPr>
        <w:t>_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VIOLATION</w:t>
      </w:r>
      <w:r w:rsidRPr="00B40E47">
        <w:rPr>
          <w:rFonts w:ascii="Times New Roman" w:hAnsi="Times New Roman" w:cs="Times New Roman"/>
          <w:sz w:val="28"/>
          <w:szCs w:val="28"/>
        </w:rPr>
        <w:t xml:space="preserve">: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violation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occurred</w:t>
      </w:r>
      <w:r w:rsidRPr="00B40E47">
        <w:rPr>
          <w:rFonts w:ascii="Times New Roman" w:hAnsi="Times New Roman" w:cs="Times New Roman"/>
          <w:sz w:val="28"/>
          <w:szCs w:val="28"/>
        </w:rPr>
        <w:t xml:space="preserve">,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caused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aaaa</w:t>
      </w:r>
      <w:r w:rsidRPr="00B40E47">
        <w:rPr>
          <w:rFonts w:ascii="Times New Roman" w:hAnsi="Times New Roman" w:cs="Times New Roman"/>
          <w:sz w:val="28"/>
          <w:szCs w:val="28"/>
        </w:rPr>
        <w:t>.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aaaa</w:t>
      </w:r>
      <w:r w:rsidRPr="00B40E47">
        <w:rPr>
          <w:rFonts w:ascii="Times New Roman" w:hAnsi="Times New Roman" w:cs="Times New Roman"/>
          <w:sz w:val="28"/>
          <w:szCs w:val="28"/>
        </w:rPr>
        <w:t>.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aaaa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B40E47">
        <w:rPr>
          <w:rFonts w:ascii="Times New Roman" w:hAnsi="Times New Roman" w:cs="Times New Roman"/>
          <w:sz w:val="28"/>
          <w:szCs w:val="28"/>
        </w:rPr>
        <w:t xml:space="preserve"> </w:t>
      </w:r>
      <w:r w:rsidRPr="00B37ECE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B40E47">
        <w:rPr>
          <w:rFonts w:ascii="Times New Roman" w:hAnsi="Times New Roman" w:cs="Times New Roman"/>
          <w:sz w:val="28"/>
          <w:szCs w:val="28"/>
        </w:rPr>
        <w:t>0/2.</w:t>
      </w:r>
    </w:p>
    <w:p w14:paraId="0F2E6C16" w14:textId="77777777" w:rsidR="00844F67" w:rsidRDefault="00844F67" w:rsidP="00B40E47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5E011CB" w14:textId="77777777" w:rsidR="00844F67" w:rsidRPr="00B40E47" w:rsidRDefault="00844F67" w:rsidP="00B40E47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0CA18CB" w14:textId="77777777" w:rsidR="0055128B" w:rsidRDefault="0055128B" w:rsidP="0055128B">
      <w:pPr>
        <w:pStyle w:val="af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Выводы</w:t>
      </w:r>
    </w:p>
    <w:p w14:paraId="25E17895" w14:textId="3F4EB354" w:rsidR="003D4633" w:rsidRDefault="00DF6A47" w:rsidP="003D4633">
      <w:pPr>
        <w:pStyle w:val="af"/>
        <w:tabs>
          <w:tab w:val="left" w:pos="1134"/>
        </w:tabs>
        <w:spacing w:line="360" w:lineRule="auto"/>
        <w:ind w:firstLine="720"/>
        <w:jc w:val="both"/>
        <w:rPr>
          <w:rFonts w:ascii="Times New Roman" w:hAnsi="Times New Roman" w:cs="Times New Roman"/>
          <w:bCs/>
          <w:sz w:val="32"/>
          <w:szCs w:val="28"/>
        </w:rPr>
      </w:pPr>
      <w:r>
        <w:rPr>
          <w:rFonts w:ascii="Times New Roman" w:hAnsi="Times New Roman" w:cs="Times New Roman"/>
          <w:bCs/>
          <w:sz w:val="32"/>
          <w:szCs w:val="28"/>
        </w:rPr>
        <w:t xml:space="preserve">На практике произошло ознакомление с </w:t>
      </w:r>
      <w:r w:rsidRPr="00DF6A47">
        <w:rPr>
          <w:rFonts w:ascii="Times New Roman" w:hAnsi="Times New Roman" w:cs="Times New Roman"/>
          <w:bCs/>
          <w:sz w:val="32"/>
          <w:szCs w:val="28"/>
        </w:rPr>
        <w:t>нормативной баз</w:t>
      </w:r>
      <w:r>
        <w:rPr>
          <w:rFonts w:ascii="Times New Roman" w:hAnsi="Times New Roman" w:cs="Times New Roman"/>
          <w:bCs/>
          <w:sz w:val="32"/>
          <w:szCs w:val="28"/>
        </w:rPr>
        <w:t>ой</w:t>
      </w:r>
      <w:r w:rsidRPr="00DF6A47">
        <w:rPr>
          <w:rFonts w:ascii="Times New Roman" w:hAnsi="Times New Roman" w:cs="Times New Roman"/>
          <w:bCs/>
          <w:sz w:val="32"/>
          <w:szCs w:val="28"/>
        </w:rPr>
        <w:t xml:space="preserve"> РФ в части безопасности объектов критической информационной структуры</w:t>
      </w:r>
      <w:r>
        <w:rPr>
          <w:rFonts w:ascii="Times New Roman" w:hAnsi="Times New Roman" w:cs="Times New Roman"/>
          <w:bCs/>
          <w:sz w:val="32"/>
          <w:szCs w:val="28"/>
        </w:rPr>
        <w:t xml:space="preserve"> и </w:t>
      </w:r>
      <w:r w:rsidRPr="00DF6A47">
        <w:rPr>
          <w:rFonts w:ascii="Times New Roman" w:hAnsi="Times New Roman" w:cs="Times New Roman"/>
          <w:bCs/>
          <w:sz w:val="32"/>
          <w:szCs w:val="28"/>
        </w:rPr>
        <w:t>требован</w:t>
      </w:r>
      <w:r>
        <w:rPr>
          <w:rFonts w:ascii="Times New Roman" w:hAnsi="Times New Roman" w:cs="Times New Roman"/>
          <w:bCs/>
          <w:sz w:val="32"/>
          <w:szCs w:val="28"/>
        </w:rPr>
        <w:t>иями</w:t>
      </w:r>
      <w:r w:rsidRPr="00DF6A47">
        <w:rPr>
          <w:rFonts w:ascii="Times New Roman" w:hAnsi="Times New Roman" w:cs="Times New Roman"/>
          <w:bCs/>
          <w:sz w:val="32"/>
          <w:szCs w:val="28"/>
        </w:rPr>
        <w:t xml:space="preserve"> по обеспечению информационной безопасности значимых объектов критической инфраструктуры РФ</w:t>
      </w:r>
      <w:r>
        <w:rPr>
          <w:rFonts w:ascii="Times New Roman" w:hAnsi="Times New Roman" w:cs="Times New Roman"/>
          <w:bCs/>
          <w:sz w:val="32"/>
          <w:szCs w:val="28"/>
        </w:rPr>
        <w:t xml:space="preserve">. </w:t>
      </w:r>
      <w:r w:rsidR="000373FC">
        <w:rPr>
          <w:rFonts w:ascii="Times New Roman" w:hAnsi="Times New Roman" w:cs="Times New Roman"/>
          <w:bCs/>
          <w:sz w:val="32"/>
          <w:szCs w:val="28"/>
        </w:rPr>
        <w:t xml:space="preserve">Были выбраны несколько требований из </w:t>
      </w:r>
      <w:r w:rsidR="000373FC" w:rsidRPr="000373FC">
        <w:rPr>
          <w:rFonts w:ascii="Times New Roman" w:hAnsi="Times New Roman" w:cs="Times New Roman"/>
          <w:bCs/>
          <w:sz w:val="32"/>
          <w:szCs w:val="28"/>
        </w:rPr>
        <w:t>Приказ</w:t>
      </w:r>
      <w:r w:rsidR="000373FC">
        <w:rPr>
          <w:rFonts w:ascii="Times New Roman" w:hAnsi="Times New Roman" w:cs="Times New Roman"/>
          <w:bCs/>
          <w:sz w:val="32"/>
          <w:szCs w:val="28"/>
        </w:rPr>
        <w:t>а</w:t>
      </w:r>
      <w:r w:rsidR="000373FC" w:rsidRPr="000373FC">
        <w:rPr>
          <w:rFonts w:ascii="Times New Roman" w:hAnsi="Times New Roman" w:cs="Times New Roman"/>
          <w:bCs/>
          <w:sz w:val="32"/>
          <w:szCs w:val="28"/>
        </w:rPr>
        <w:t xml:space="preserve"> ФСТЭК России от 25.12.2017 № 239</w:t>
      </w:r>
      <w:r w:rsidR="000373FC">
        <w:rPr>
          <w:rFonts w:ascii="Times New Roman" w:hAnsi="Times New Roman" w:cs="Times New Roman"/>
          <w:bCs/>
          <w:sz w:val="32"/>
          <w:szCs w:val="28"/>
        </w:rPr>
        <w:t>:</w:t>
      </w:r>
    </w:p>
    <w:p w14:paraId="178A7CFB" w14:textId="4872C85C" w:rsidR="000373FC" w:rsidRDefault="000373FC" w:rsidP="000373FC">
      <w:pPr>
        <w:pStyle w:val="af"/>
        <w:numPr>
          <w:ilvl w:val="0"/>
          <w:numId w:val="45"/>
        </w:numPr>
        <w:tabs>
          <w:tab w:val="left" w:pos="1134"/>
        </w:tabs>
        <w:spacing w:line="360" w:lineRule="auto"/>
        <w:ind w:left="0" w:firstLine="720"/>
        <w:jc w:val="both"/>
        <w:rPr>
          <w:rFonts w:ascii="Times New Roman" w:hAnsi="Times New Roman" w:cs="Times New Roman"/>
          <w:bCs/>
          <w:sz w:val="32"/>
          <w:szCs w:val="28"/>
        </w:rPr>
      </w:pPr>
      <w:r>
        <w:rPr>
          <w:rFonts w:ascii="Times New Roman" w:hAnsi="Times New Roman" w:cs="Times New Roman"/>
          <w:bCs/>
          <w:sz w:val="32"/>
          <w:szCs w:val="28"/>
        </w:rPr>
        <w:t>Реализация политик управления доступом;</w:t>
      </w:r>
    </w:p>
    <w:p w14:paraId="3F38E0F6" w14:textId="78964B3B" w:rsidR="000373FC" w:rsidRDefault="000373FC" w:rsidP="000373FC">
      <w:pPr>
        <w:pStyle w:val="af"/>
        <w:numPr>
          <w:ilvl w:val="0"/>
          <w:numId w:val="45"/>
        </w:numPr>
        <w:tabs>
          <w:tab w:val="left" w:pos="1134"/>
        </w:tabs>
        <w:spacing w:line="360" w:lineRule="auto"/>
        <w:ind w:left="0" w:firstLine="720"/>
        <w:jc w:val="both"/>
        <w:rPr>
          <w:rFonts w:ascii="Times New Roman" w:hAnsi="Times New Roman" w:cs="Times New Roman"/>
          <w:bCs/>
          <w:sz w:val="32"/>
          <w:szCs w:val="28"/>
        </w:rPr>
      </w:pPr>
      <w:r>
        <w:rPr>
          <w:rFonts w:ascii="Times New Roman" w:hAnsi="Times New Roman" w:cs="Times New Roman"/>
          <w:bCs/>
          <w:sz w:val="32"/>
          <w:szCs w:val="28"/>
        </w:rPr>
        <w:t>Разделение полномочий (ролей) пользователей;</w:t>
      </w:r>
    </w:p>
    <w:p w14:paraId="4891FAA2" w14:textId="1BEDCB37" w:rsidR="000373FC" w:rsidRDefault="000373FC" w:rsidP="000373FC">
      <w:pPr>
        <w:pStyle w:val="af"/>
        <w:numPr>
          <w:ilvl w:val="0"/>
          <w:numId w:val="45"/>
        </w:numPr>
        <w:tabs>
          <w:tab w:val="left" w:pos="1134"/>
        </w:tabs>
        <w:spacing w:line="360" w:lineRule="auto"/>
        <w:ind w:left="0" w:firstLine="720"/>
        <w:jc w:val="both"/>
        <w:rPr>
          <w:rFonts w:ascii="Times New Roman" w:hAnsi="Times New Roman" w:cs="Times New Roman"/>
          <w:bCs/>
          <w:sz w:val="32"/>
          <w:szCs w:val="28"/>
        </w:rPr>
      </w:pPr>
      <w:r>
        <w:rPr>
          <w:rFonts w:ascii="Times New Roman" w:hAnsi="Times New Roman" w:cs="Times New Roman"/>
          <w:bCs/>
          <w:sz w:val="32"/>
          <w:szCs w:val="28"/>
        </w:rPr>
        <w:t>Ограничение неуспешных попыток доступа в информационную систему</w:t>
      </w:r>
      <w:r w:rsidR="00CB408D">
        <w:rPr>
          <w:rFonts w:ascii="Times New Roman" w:hAnsi="Times New Roman" w:cs="Times New Roman"/>
          <w:bCs/>
          <w:sz w:val="32"/>
          <w:szCs w:val="28"/>
        </w:rPr>
        <w:t>;</w:t>
      </w:r>
    </w:p>
    <w:p w14:paraId="0F6FA45C" w14:textId="0C99C0B8" w:rsidR="000373FC" w:rsidRDefault="000373FC" w:rsidP="000373FC">
      <w:pPr>
        <w:pStyle w:val="af"/>
        <w:numPr>
          <w:ilvl w:val="0"/>
          <w:numId w:val="45"/>
        </w:numPr>
        <w:tabs>
          <w:tab w:val="left" w:pos="1134"/>
        </w:tabs>
        <w:spacing w:line="360" w:lineRule="auto"/>
        <w:ind w:left="0" w:firstLine="720"/>
        <w:jc w:val="both"/>
        <w:rPr>
          <w:rFonts w:ascii="Times New Roman" w:hAnsi="Times New Roman" w:cs="Times New Roman"/>
          <w:bCs/>
          <w:sz w:val="32"/>
          <w:szCs w:val="28"/>
        </w:rPr>
      </w:pPr>
      <w:r>
        <w:rPr>
          <w:rFonts w:ascii="Times New Roman" w:hAnsi="Times New Roman" w:cs="Times New Roman"/>
          <w:bCs/>
          <w:sz w:val="32"/>
          <w:szCs w:val="28"/>
        </w:rPr>
        <w:t>Защита периметра информационной системы</w:t>
      </w:r>
      <w:r w:rsidR="00CB408D">
        <w:rPr>
          <w:rFonts w:ascii="Times New Roman" w:hAnsi="Times New Roman" w:cs="Times New Roman"/>
          <w:bCs/>
          <w:sz w:val="32"/>
          <w:szCs w:val="28"/>
        </w:rPr>
        <w:t>;</w:t>
      </w:r>
    </w:p>
    <w:p w14:paraId="6E39637A" w14:textId="6334CA94" w:rsidR="004949BA" w:rsidRDefault="00905DF7" w:rsidP="004949BA">
      <w:pPr>
        <w:pStyle w:val="af"/>
        <w:numPr>
          <w:ilvl w:val="0"/>
          <w:numId w:val="45"/>
        </w:numPr>
        <w:tabs>
          <w:tab w:val="left" w:pos="1134"/>
        </w:tabs>
        <w:spacing w:line="360" w:lineRule="auto"/>
        <w:ind w:left="0" w:firstLine="720"/>
        <w:jc w:val="both"/>
        <w:rPr>
          <w:rFonts w:ascii="Times New Roman" w:hAnsi="Times New Roman" w:cs="Times New Roman"/>
          <w:bCs/>
          <w:sz w:val="32"/>
          <w:szCs w:val="28"/>
        </w:rPr>
      </w:pPr>
      <w:r>
        <w:rPr>
          <w:rFonts w:ascii="Times New Roman" w:hAnsi="Times New Roman" w:cs="Times New Roman"/>
          <w:bCs/>
          <w:sz w:val="32"/>
          <w:szCs w:val="28"/>
        </w:rPr>
        <w:t>Управление сетевыми потоками</w:t>
      </w:r>
      <w:r w:rsidR="004949BA">
        <w:rPr>
          <w:rFonts w:ascii="Times New Roman" w:hAnsi="Times New Roman" w:cs="Times New Roman"/>
          <w:bCs/>
          <w:sz w:val="32"/>
          <w:szCs w:val="28"/>
        </w:rPr>
        <w:t>.</w:t>
      </w:r>
    </w:p>
    <w:p w14:paraId="4159047E" w14:textId="2DD83343" w:rsidR="004949BA" w:rsidRPr="004949BA" w:rsidRDefault="004949BA" w:rsidP="004949BA">
      <w:pPr>
        <w:pStyle w:val="af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Cs/>
          <w:sz w:val="32"/>
          <w:szCs w:val="28"/>
        </w:rPr>
      </w:pPr>
      <w:r>
        <w:rPr>
          <w:rFonts w:ascii="Times New Roman" w:hAnsi="Times New Roman" w:cs="Times New Roman"/>
          <w:bCs/>
          <w:sz w:val="32"/>
          <w:szCs w:val="28"/>
        </w:rPr>
        <w:t>Выполнили атаки, чтобы нарушить эти требования, а затем настроили защиту от этих атак.</w:t>
      </w:r>
      <w:r w:rsidR="000A2DE7">
        <w:rPr>
          <w:rFonts w:ascii="Times New Roman" w:hAnsi="Times New Roman" w:cs="Times New Roman"/>
          <w:bCs/>
          <w:sz w:val="32"/>
          <w:szCs w:val="28"/>
        </w:rPr>
        <w:t xml:space="preserve"> Были получены навыки в атаке и защите сетевого оборудования в соответствии</w:t>
      </w:r>
      <w:r w:rsidR="00C52238">
        <w:rPr>
          <w:rFonts w:ascii="Times New Roman" w:hAnsi="Times New Roman" w:cs="Times New Roman"/>
          <w:bCs/>
          <w:sz w:val="32"/>
          <w:szCs w:val="28"/>
        </w:rPr>
        <w:t xml:space="preserve"> с</w:t>
      </w:r>
      <w:r w:rsidR="000A2DE7">
        <w:rPr>
          <w:rFonts w:ascii="Times New Roman" w:hAnsi="Times New Roman" w:cs="Times New Roman"/>
          <w:bCs/>
          <w:sz w:val="32"/>
          <w:szCs w:val="28"/>
        </w:rPr>
        <w:t xml:space="preserve"> требованиями </w:t>
      </w:r>
      <w:r w:rsidR="000A2DE7" w:rsidRPr="000373FC">
        <w:rPr>
          <w:rFonts w:ascii="Times New Roman" w:hAnsi="Times New Roman" w:cs="Times New Roman"/>
          <w:bCs/>
          <w:sz w:val="32"/>
          <w:szCs w:val="28"/>
        </w:rPr>
        <w:t>Приказ</w:t>
      </w:r>
      <w:r w:rsidR="000A2DE7">
        <w:rPr>
          <w:rFonts w:ascii="Times New Roman" w:hAnsi="Times New Roman" w:cs="Times New Roman"/>
          <w:bCs/>
          <w:sz w:val="32"/>
          <w:szCs w:val="28"/>
        </w:rPr>
        <w:t>а</w:t>
      </w:r>
      <w:r w:rsidR="000A2DE7" w:rsidRPr="000373FC">
        <w:rPr>
          <w:rFonts w:ascii="Times New Roman" w:hAnsi="Times New Roman" w:cs="Times New Roman"/>
          <w:bCs/>
          <w:sz w:val="32"/>
          <w:szCs w:val="28"/>
        </w:rPr>
        <w:t xml:space="preserve"> ФСТЭК России от 25.12.2017 № 239</w:t>
      </w:r>
      <w:r w:rsidR="000A2DE7">
        <w:rPr>
          <w:rFonts w:ascii="Times New Roman" w:hAnsi="Times New Roman" w:cs="Times New Roman"/>
          <w:bCs/>
          <w:sz w:val="32"/>
          <w:szCs w:val="28"/>
        </w:rPr>
        <w:t>.</w:t>
      </w:r>
    </w:p>
    <w:p w14:paraId="79F82607" w14:textId="781A8392" w:rsidR="0055128B" w:rsidRPr="003D4633" w:rsidRDefault="003D4633" w:rsidP="003D4633">
      <w:pPr>
        <w:widowControl/>
        <w:autoSpaceDE/>
        <w:autoSpaceDN/>
        <w:adjustRightInd/>
        <w:rPr>
          <w:rFonts w:eastAsiaTheme="minorHAnsi"/>
          <w:bCs/>
          <w:sz w:val="32"/>
          <w:szCs w:val="28"/>
          <w:lang w:eastAsia="en-US"/>
        </w:rPr>
      </w:pPr>
      <w:r>
        <w:rPr>
          <w:bCs/>
          <w:sz w:val="32"/>
          <w:szCs w:val="28"/>
        </w:rPr>
        <w:br w:type="page"/>
      </w:r>
    </w:p>
    <w:p w14:paraId="55DBB329" w14:textId="77777777" w:rsidR="0055128B" w:rsidRDefault="0055128B" w:rsidP="0055128B">
      <w:pPr>
        <w:pStyle w:val="af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Список использованных источников</w:t>
      </w:r>
    </w:p>
    <w:p w14:paraId="026E6909" w14:textId="3C810C46" w:rsidR="008C41C5" w:rsidRPr="008C41C5" w:rsidRDefault="008C41C5" w:rsidP="008C41C5">
      <w:pPr>
        <w:pStyle w:val="a5"/>
        <w:widowControl/>
        <w:numPr>
          <w:ilvl w:val="0"/>
          <w:numId w:val="44"/>
        </w:numPr>
        <w:autoSpaceDE/>
        <w:autoSpaceDN/>
        <w:adjustRightInd/>
        <w:spacing w:line="360" w:lineRule="auto"/>
        <w:ind w:left="0" w:firstLine="720"/>
        <w:rPr>
          <w:sz w:val="28"/>
          <w:szCs w:val="28"/>
        </w:rPr>
      </w:pPr>
      <w:r w:rsidRPr="008C41C5">
        <w:rPr>
          <w:sz w:val="28"/>
          <w:szCs w:val="28"/>
        </w:rPr>
        <w:t xml:space="preserve"> О безопасности критической информационной инфраструктуры Российской Федерации: Федеральный закон от 26.07.2017 № 187-ФЗ // Собрание законодательства Российской Федерации. – 2017. – № 31 (ч. I). – Ст. 4736. </w:t>
      </w:r>
    </w:p>
    <w:p w14:paraId="60C024EE" w14:textId="643A8758" w:rsidR="008C41C5" w:rsidRPr="008C41C5" w:rsidRDefault="008C41C5" w:rsidP="008C41C5">
      <w:pPr>
        <w:pStyle w:val="a5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</w:rPr>
      </w:pPr>
      <w:r w:rsidRPr="008C41C5">
        <w:rPr>
          <w:sz w:val="28"/>
          <w:szCs w:val="28"/>
        </w:rPr>
        <w:t xml:space="preserve">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значений: постановление Правительства РФ от 08.02.2018 № 127 // Собрание законодательства Российской Федерации. – 2018. – № 8. – Ст. 1204. </w:t>
      </w:r>
    </w:p>
    <w:p w14:paraId="4655B42D" w14:textId="60C09D18" w:rsidR="008C41C5" w:rsidRPr="008C41C5" w:rsidRDefault="008C41C5" w:rsidP="008C41C5">
      <w:pPr>
        <w:pStyle w:val="a5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</w:rPr>
      </w:pPr>
      <w:r w:rsidRPr="008C41C5">
        <w:rPr>
          <w:sz w:val="28"/>
          <w:szCs w:val="28"/>
        </w:rPr>
        <w:t xml:space="preserve">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функционирования: приказ ФСТЭК России от 21.12.2017 № 235 (зарегистрирован в Минюсте России 22.02.2018, рег. № 50118) [Электронный ресурс] // ФСТЭК России: официальный сайт. – URL: </w:t>
      </w:r>
      <w:hyperlink r:id="rId36" w:history="1">
        <w:r w:rsidRPr="008C41C5">
          <w:rPr>
            <w:rStyle w:val="af0"/>
            <w:sz w:val="28"/>
            <w:szCs w:val="28"/>
          </w:rPr>
          <w:t>https://fstec.ru/dokumenty/vse-dokumenty/prikazy/prikaz-fstek-rossii-ot-21-dekabrya-2017-g-n-235</w:t>
        </w:r>
      </w:hyperlink>
      <w:r w:rsidR="000D0C60">
        <w:rPr>
          <w:sz w:val="28"/>
          <w:szCs w:val="28"/>
        </w:rPr>
        <w:t>.</w:t>
      </w:r>
    </w:p>
    <w:p w14:paraId="60EDFA89" w14:textId="58EDA995" w:rsidR="008C41C5" w:rsidRPr="008C41C5" w:rsidRDefault="008C41C5" w:rsidP="008C41C5">
      <w:pPr>
        <w:pStyle w:val="a5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</w:rPr>
      </w:pPr>
      <w:r w:rsidRPr="008C41C5">
        <w:rPr>
          <w:sz w:val="28"/>
          <w:szCs w:val="28"/>
        </w:rPr>
        <w:t xml:space="preserve">Об утверждении Требований по обеспечению безопасности значимых объектов критической информационной инфраструктуры Российской Федерации: приказ ФСТЭК России от 25.12.2017 № 239 (зарегистрирован в Минюсте России 26.03.2018) [Электронный ресурс] // ФСТЭК России: официальный сайт. – URL: </w:t>
      </w:r>
      <w:hyperlink r:id="rId37" w:history="1">
        <w:r w:rsidRPr="008C41C5">
          <w:rPr>
            <w:rStyle w:val="af0"/>
            <w:sz w:val="28"/>
            <w:szCs w:val="28"/>
          </w:rPr>
          <w:t>https://fstec.ru/dokumenty/vse-dokumenty/prikazy/prikaz-fstek-rossii-ot-25-dekabrya-2017-g-n-239</w:t>
        </w:r>
      </w:hyperlink>
      <w:r w:rsidR="00C01B4B">
        <w:rPr>
          <w:sz w:val="28"/>
          <w:szCs w:val="28"/>
        </w:rPr>
        <w:t>.</w:t>
      </w:r>
    </w:p>
    <w:p w14:paraId="24B151F5" w14:textId="19C52218" w:rsidR="008C41C5" w:rsidRPr="008C41C5" w:rsidRDefault="008C41C5" w:rsidP="008C41C5">
      <w:pPr>
        <w:pStyle w:val="a5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</w:rPr>
      </w:pPr>
      <w:r w:rsidRPr="008C41C5">
        <w:rPr>
          <w:sz w:val="28"/>
          <w:szCs w:val="28"/>
        </w:rPr>
        <w:t xml:space="preserve">Сети для самых маленьких. Часть нулевая. Планирование [Электронный ресурс] // Хабр. – 2011. – URL: </w:t>
      </w:r>
      <w:hyperlink r:id="rId38" w:history="1">
        <w:r w:rsidRPr="008C41C5">
          <w:rPr>
            <w:rStyle w:val="af0"/>
            <w:sz w:val="28"/>
            <w:szCs w:val="28"/>
          </w:rPr>
          <w:t>https://habr.com/ru/articles/134892/</w:t>
        </w:r>
      </w:hyperlink>
      <w:r w:rsidR="003E1DD0">
        <w:rPr>
          <w:sz w:val="28"/>
          <w:szCs w:val="28"/>
        </w:rPr>
        <w:t>.</w:t>
      </w:r>
    </w:p>
    <w:p w14:paraId="41A1E4F8" w14:textId="3CBA8190" w:rsidR="008C41C5" w:rsidRPr="008C41C5" w:rsidRDefault="008C41C5" w:rsidP="008C41C5">
      <w:pPr>
        <w:pStyle w:val="a5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</w:rPr>
      </w:pPr>
      <w:r w:rsidRPr="008C41C5">
        <w:rPr>
          <w:sz w:val="28"/>
          <w:szCs w:val="28"/>
        </w:rPr>
        <w:t xml:space="preserve">Сети для самых маленьких. Часть первая (которая после нулевой). Подключение к оборудованию cisco [Электронный ресурс] // Хабр. – 2012. – URL: </w:t>
      </w:r>
      <w:hyperlink r:id="rId39" w:history="1">
        <w:r w:rsidRPr="008C41C5">
          <w:rPr>
            <w:rStyle w:val="af0"/>
            <w:sz w:val="28"/>
            <w:szCs w:val="28"/>
          </w:rPr>
          <w:t>https://habr.com/ru/articles/136056/</w:t>
        </w:r>
      </w:hyperlink>
      <w:r w:rsidR="0021396C">
        <w:rPr>
          <w:sz w:val="28"/>
          <w:szCs w:val="28"/>
        </w:rPr>
        <w:t>.</w:t>
      </w:r>
    </w:p>
    <w:p w14:paraId="7AD9C413" w14:textId="34F42D2E" w:rsidR="008C41C5" w:rsidRPr="008C41C5" w:rsidRDefault="008C41C5" w:rsidP="008C41C5">
      <w:pPr>
        <w:pStyle w:val="a5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</w:rPr>
      </w:pPr>
      <w:r w:rsidRPr="008C41C5">
        <w:rPr>
          <w:sz w:val="28"/>
          <w:szCs w:val="28"/>
        </w:rPr>
        <w:t xml:space="preserve">Сети для самых маленьких. Часть вторая. Коммутация [Электронный ресурс] // Хабр. – 2012. – URL: </w:t>
      </w:r>
      <w:hyperlink r:id="rId40" w:history="1">
        <w:r w:rsidRPr="008C41C5">
          <w:rPr>
            <w:rStyle w:val="af0"/>
            <w:sz w:val="28"/>
            <w:szCs w:val="28"/>
          </w:rPr>
          <w:t>https://habr.com/ru/articles/138043/</w:t>
        </w:r>
      </w:hyperlink>
      <w:r w:rsidRPr="008C41C5">
        <w:rPr>
          <w:sz w:val="28"/>
          <w:szCs w:val="28"/>
        </w:rPr>
        <w:t xml:space="preserve"> </w:t>
      </w:r>
      <w:r w:rsidRPr="008C41C5">
        <w:rPr>
          <w:sz w:val="28"/>
          <w:szCs w:val="28"/>
        </w:rPr>
        <w:lastRenderedPageBreak/>
        <w:t xml:space="preserve">(дата обращения: 02.07.2026). </w:t>
      </w:r>
    </w:p>
    <w:p w14:paraId="5B0F0D81" w14:textId="77CAF18A" w:rsidR="0055128B" w:rsidRPr="005C1998" w:rsidRDefault="008C41C5" w:rsidP="005C1998">
      <w:pPr>
        <w:pStyle w:val="a5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</w:rPr>
      </w:pPr>
      <w:r w:rsidRPr="008C41C5">
        <w:rPr>
          <w:sz w:val="28"/>
          <w:szCs w:val="28"/>
        </w:rPr>
        <w:t xml:space="preserve">Сети для самых маленьких. Часть третья. Статическая маршрутизация [Электронный ресурс] // Хабр. – 2012. – URL: </w:t>
      </w:r>
      <w:hyperlink r:id="rId41" w:history="1">
        <w:r w:rsidRPr="008C41C5">
          <w:rPr>
            <w:rStyle w:val="af0"/>
            <w:sz w:val="28"/>
            <w:szCs w:val="28"/>
          </w:rPr>
          <w:t>https://habr.com/ru/articles/140552/</w:t>
        </w:r>
      </w:hyperlink>
      <w:r w:rsidRPr="008C41C5">
        <w:rPr>
          <w:sz w:val="28"/>
          <w:szCs w:val="28"/>
        </w:rPr>
        <w:t xml:space="preserve"> (дата обращения: 02.07.2026).</w:t>
      </w:r>
    </w:p>
    <w:p w14:paraId="33A93BE5" w14:textId="77777777" w:rsidR="000E0C78" w:rsidRPr="003077E2" w:rsidRDefault="000E0C78" w:rsidP="003077E2"/>
    <w:sectPr w:rsidR="000E0C78" w:rsidRPr="003077E2" w:rsidSect="0020000A">
      <w:pgSz w:w="11910" w:h="16850"/>
      <w:pgMar w:top="1134" w:right="1134" w:bottom="1134" w:left="1134" w:header="709" w:footer="709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FBB0B" w14:textId="77777777" w:rsidR="00652579" w:rsidRDefault="00652579">
      <w:r>
        <w:separator/>
      </w:r>
    </w:p>
  </w:endnote>
  <w:endnote w:type="continuationSeparator" w:id="0">
    <w:p w14:paraId="689E452E" w14:textId="77777777" w:rsidR="00652579" w:rsidRDefault="00652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84872"/>
      <w:docPartObj>
        <w:docPartGallery w:val="Page Numbers (Bottom of Page)"/>
        <w:docPartUnique/>
      </w:docPartObj>
    </w:sdtPr>
    <w:sdtContent>
      <w:p w14:paraId="1DB1E0A8" w14:textId="41C9BE10" w:rsidR="0020000A" w:rsidRDefault="0020000A" w:rsidP="0060257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E8672B" w14:textId="19E91406" w:rsidR="00A400CF" w:rsidRDefault="00A400CF" w:rsidP="0020000A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F30C0" w14:textId="77777777" w:rsidR="00652579" w:rsidRDefault="00652579">
      <w:r>
        <w:separator/>
      </w:r>
    </w:p>
  </w:footnote>
  <w:footnote w:type="continuationSeparator" w:id="0">
    <w:p w14:paraId="3CB9D3E2" w14:textId="77777777" w:rsidR="00652579" w:rsidRDefault="00652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87E0" w14:textId="77777777" w:rsidR="00AA32C6" w:rsidRDefault="00AA32C6">
    <w:pPr>
      <w:pStyle w:val="a3"/>
      <w:kinsoku w:val="0"/>
      <w:overflowPunct w:val="0"/>
      <w:spacing w:line="14" w:lineRule="auto"/>
      <w:rPr>
        <w:sz w:val="20"/>
        <w:szCs w:val="20"/>
      </w:rPr>
    </w:pPr>
  </w:p>
  <w:p w14:paraId="10A194F0" w14:textId="77777777" w:rsidR="00AA32C6" w:rsidRDefault="00AA32C6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7BAF903A" wp14:editId="193CF5D0">
              <wp:simplePos x="0" y="0"/>
              <wp:positionH relativeFrom="page">
                <wp:posOffset>6996430</wp:posOffset>
              </wp:positionH>
              <wp:positionV relativeFrom="page">
                <wp:posOffset>446405</wp:posOffset>
              </wp:positionV>
              <wp:extent cx="243840" cy="184785"/>
              <wp:effectExtent l="0" t="0" r="0" b="0"/>
              <wp:wrapNone/>
              <wp:docPr id="93438612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DBC81B" w14:textId="77777777" w:rsidR="00AA32C6" w:rsidRDefault="00AA32C6">
                          <w:pPr>
                            <w:pStyle w:val="a3"/>
                            <w:kinsoku w:val="0"/>
                            <w:overflowPunct w:val="0"/>
                            <w:spacing w:before="20"/>
                            <w:ind w:left="60"/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AF90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0.9pt;margin-top:35.15pt;width:19.2pt;height:14.5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" o:allowincell="f" filled="f" stroked="f">
              <v:textbox inset="0,0,0,0">
                <w:txbxContent>
                  <w:p w14:paraId="38DBC81B" w14:textId="77777777" w:rsidR="00AA32C6" w:rsidRDefault="00AA32C6">
                    <w:pPr>
                      <w:pStyle w:val="a3"/>
                      <w:kinsoku w:val="0"/>
                      <w:overflowPunct w:val="0"/>
                      <w:spacing w:before="20"/>
                      <w:ind w:left="60"/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0E3E" w14:textId="201AE93F" w:rsidR="002F3F81" w:rsidRDefault="00D934DD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75413F65" wp14:editId="4D3FB54B">
              <wp:simplePos x="0" y="0"/>
              <wp:positionH relativeFrom="page">
                <wp:posOffset>6996430</wp:posOffset>
              </wp:positionH>
              <wp:positionV relativeFrom="page">
                <wp:posOffset>446405</wp:posOffset>
              </wp:positionV>
              <wp:extent cx="243840" cy="18478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C9DE5" w14:textId="5022378A" w:rsidR="002F3F81" w:rsidRDefault="002F3F81">
                          <w:pPr>
                            <w:pStyle w:val="a3"/>
                            <w:kinsoku w:val="0"/>
                            <w:overflowPunct w:val="0"/>
                            <w:spacing w:before="20"/>
                            <w:ind w:left="60"/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413F6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50.9pt;margin-top:35.15pt;width:19.2pt;height:14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" o:allowincell="f" filled="f" stroked="f">
              <v:textbox inset="0,0,0,0">
                <w:txbxContent>
                  <w:p w14:paraId="185C9DE5" w14:textId="5022378A" w:rsidR="002F3F81" w:rsidRDefault="002F3F81">
                    <w:pPr>
                      <w:pStyle w:val="a3"/>
                      <w:kinsoku w:val="0"/>
                      <w:overflowPunct w:val="0"/>
                      <w:spacing w:before="20"/>
                      <w:ind w:left="60"/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о"/>
      <w:lvlJc w:val="left"/>
      <w:pPr>
        <w:ind w:left="2758" w:hanging="212"/>
      </w:pPr>
      <w:rPr>
        <w:rFonts w:ascii="Times New Roman" w:hAnsi="Times New Roman" w:cs="Times New Roman"/>
        <w:b/>
        <w:bCs/>
        <w:w w:val="100"/>
        <w:sz w:val="28"/>
        <w:szCs w:val="28"/>
      </w:rPr>
    </w:lvl>
    <w:lvl w:ilvl="1">
      <w:start w:val="1"/>
      <w:numFmt w:val="decimal"/>
      <w:lvlText w:val="%2."/>
      <w:lvlJc w:val="left"/>
      <w:pPr>
        <w:ind w:left="4167" w:hanging="281"/>
      </w:pPr>
      <w:rPr>
        <w:rFonts w:ascii="Times New Roman" w:hAnsi="Times New Roman" w:cs="Times New Roman"/>
        <w:b/>
        <w:bCs/>
        <w:w w:val="100"/>
        <w:sz w:val="28"/>
        <w:szCs w:val="28"/>
      </w:rPr>
    </w:lvl>
    <w:lvl w:ilvl="2">
      <w:numFmt w:val="bullet"/>
      <w:lvlText w:val="•"/>
      <w:lvlJc w:val="left"/>
      <w:pPr>
        <w:ind w:left="4856" w:hanging="281"/>
      </w:pPr>
    </w:lvl>
    <w:lvl w:ilvl="3">
      <w:numFmt w:val="bullet"/>
      <w:lvlText w:val="•"/>
      <w:lvlJc w:val="left"/>
      <w:pPr>
        <w:ind w:left="5552" w:hanging="281"/>
      </w:pPr>
    </w:lvl>
    <w:lvl w:ilvl="4">
      <w:numFmt w:val="bullet"/>
      <w:lvlText w:val="•"/>
      <w:lvlJc w:val="left"/>
      <w:pPr>
        <w:ind w:left="6248" w:hanging="281"/>
      </w:pPr>
    </w:lvl>
    <w:lvl w:ilvl="5">
      <w:numFmt w:val="bullet"/>
      <w:lvlText w:val="•"/>
      <w:lvlJc w:val="left"/>
      <w:pPr>
        <w:ind w:left="6945" w:hanging="281"/>
      </w:pPr>
    </w:lvl>
    <w:lvl w:ilvl="6">
      <w:numFmt w:val="bullet"/>
      <w:lvlText w:val="•"/>
      <w:lvlJc w:val="left"/>
      <w:pPr>
        <w:ind w:left="7641" w:hanging="281"/>
      </w:pPr>
    </w:lvl>
    <w:lvl w:ilvl="7">
      <w:numFmt w:val="bullet"/>
      <w:lvlText w:val="•"/>
      <w:lvlJc w:val="left"/>
      <w:pPr>
        <w:ind w:left="8337" w:hanging="281"/>
      </w:pPr>
    </w:lvl>
    <w:lvl w:ilvl="8">
      <w:numFmt w:val="bullet"/>
      <w:lvlText w:val="•"/>
      <w:lvlJc w:val="left"/>
      <w:pPr>
        <w:ind w:left="9033" w:hanging="281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"/>
      <w:lvlJc w:val="left"/>
      <w:pPr>
        <w:ind w:left="382" w:hanging="511"/>
      </w:pPr>
    </w:lvl>
    <w:lvl w:ilvl="1">
      <w:start w:val="1"/>
      <w:numFmt w:val="decimal"/>
      <w:lvlText w:val="%1.%2."/>
      <w:lvlJc w:val="left"/>
      <w:pPr>
        <w:ind w:left="382" w:hanging="511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511"/>
      </w:pPr>
    </w:lvl>
    <w:lvl w:ilvl="3">
      <w:numFmt w:val="bullet"/>
      <w:lvlText w:val="•"/>
      <w:lvlJc w:val="left"/>
      <w:pPr>
        <w:ind w:left="3393" w:hanging="511"/>
      </w:pPr>
    </w:lvl>
    <w:lvl w:ilvl="4">
      <w:numFmt w:val="bullet"/>
      <w:lvlText w:val="•"/>
      <w:lvlJc w:val="left"/>
      <w:pPr>
        <w:ind w:left="4398" w:hanging="511"/>
      </w:pPr>
    </w:lvl>
    <w:lvl w:ilvl="5">
      <w:numFmt w:val="bullet"/>
      <w:lvlText w:val="•"/>
      <w:lvlJc w:val="left"/>
      <w:pPr>
        <w:ind w:left="5403" w:hanging="511"/>
      </w:pPr>
    </w:lvl>
    <w:lvl w:ilvl="6">
      <w:numFmt w:val="bullet"/>
      <w:lvlText w:val="•"/>
      <w:lvlJc w:val="left"/>
      <w:pPr>
        <w:ind w:left="6407" w:hanging="511"/>
      </w:pPr>
    </w:lvl>
    <w:lvl w:ilvl="7">
      <w:numFmt w:val="bullet"/>
      <w:lvlText w:val="•"/>
      <w:lvlJc w:val="left"/>
      <w:pPr>
        <w:ind w:left="7412" w:hanging="511"/>
      </w:pPr>
    </w:lvl>
    <w:lvl w:ilvl="8">
      <w:numFmt w:val="bullet"/>
      <w:lvlText w:val="•"/>
      <w:lvlJc w:val="left"/>
      <w:pPr>
        <w:ind w:left="8417" w:hanging="511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-"/>
      <w:lvlJc w:val="left"/>
      <w:pPr>
        <w:ind w:left="382" w:hanging="332"/>
      </w:pPr>
      <w:rPr>
        <w:b w:val="0"/>
        <w:bCs w:val="0"/>
        <w:w w:val="100"/>
      </w:rPr>
    </w:lvl>
    <w:lvl w:ilvl="1">
      <w:numFmt w:val="bullet"/>
      <w:lvlText w:val="•"/>
      <w:lvlJc w:val="left"/>
      <w:pPr>
        <w:ind w:left="1384" w:hanging="332"/>
      </w:pPr>
    </w:lvl>
    <w:lvl w:ilvl="2">
      <w:numFmt w:val="bullet"/>
      <w:lvlText w:val="•"/>
      <w:lvlJc w:val="left"/>
      <w:pPr>
        <w:ind w:left="2389" w:hanging="332"/>
      </w:pPr>
    </w:lvl>
    <w:lvl w:ilvl="3">
      <w:numFmt w:val="bullet"/>
      <w:lvlText w:val="•"/>
      <w:lvlJc w:val="left"/>
      <w:pPr>
        <w:ind w:left="3393" w:hanging="332"/>
      </w:pPr>
    </w:lvl>
    <w:lvl w:ilvl="4">
      <w:numFmt w:val="bullet"/>
      <w:lvlText w:val="•"/>
      <w:lvlJc w:val="left"/>
      <w:pPr>
        <w:ind w:left="4398" w:hanging="332"/>
      </w:pPr>
    </w:lvl>
    <w:lvl w:ilvl="5">
      <w:numFmt w:val="bullet"/>
      <w:lvlText w:val="•"/>
      <w:lvlJc w:val="left"/>
      <w:pPr>
        <w:ind w:left="5403" w:hanging="332"/>
      </w:pPr>
    </w:lvl>
    <w:lvl w:ilvl="6">
      <w:numFmt w:val="bullet"/>
      <w:lvlText w:val="•"/>
      <w:lvlJc w:val="left"/>
      <w:pPr>
        <w:ind w:left="6407" w:hanging="332"/>
      </w:pPr>
    </w:lvl>
    <w:lvl w:ilvl="7">
      <w:numFmt w:val="bullet"/>
      <w:lvlText w:val="•"/>
      <w:lvlJc w:val="left"/>
      <w:pPr>
        <w:ind w:left="7412" w:hanging="332"/>
      </w:pPr>
    </w:lvl>
    <w:lvl w:ilvl="8">
      <w:numFmt w:val="bullet"/>
      <w:lvlText w:val="•"/>
      <w:lvlJc w:val="left"/>
      <w:pPr>
        <w:ind w:left="8417" w:hanging="332"/>
      </w:pPr>
    </w:lvl>
  </w:abstractNum>
  <w:abstractNum w:abstractNumId="3" w15:restartNumberingAfterBreak="0">
    <w:nsid w:val="00000405"/>
    <w:multiLevelType w:val="multilevel"/>
    <w:tmpl w:val="00000888"/>
    <w:lvl w:ilvl="0">
      <w:start w:val="2"/>
      <w:numFmt w:val="decimal"/>
      <w:lvlText w:val="%1"/>
      <w:lvlJc w:val="left"/>
      <w:pPr>
        <w:ind w:left="382" w:hanging="605"/>
      </w:pPr>
    </w:lvl>
    <w:lvl w:ilvl="1">
      <w:start w:val="1"/>
      <w:numFmt w:val="decimal"/>
      <w:lvlText w:val="%1.%2."/>
      <w:lvlJc w:val="left"/>
      <w:pPr>
        <w:ind w:left="382" w:hanging="605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start w:val="1"/>
      <w:numFmt w:val="decimal"/>
      <w:lvlText w:val="%1.%2.%3."/>
      <w:lvlJc w:val="left"/>
      <w:pPr>
        <w:ind w:left="382" w:hanging="808"/>
      </w:pPr>
      <w:rPr>
        <w:rFonts w:ascii="Times New Roman" w:hAnsi="Times New Roman" w:cs="Times New Roman"/>
        <w:b w:val="0"/>
        <w:bCs w:val="0"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3393" w:hanging="808"/>
      </w:pPr>
    </w:lvl>
    <w:lvl w:ilvl="4">
      <w:numFmt w:val="bullet"/>
      <w:lvlText w:val="•"/>
      <w:lvlJc w:val="left"/>
      <w:pPr>
        <w:ind w:left="4398" w:hanging="808"/>
      </w:pPr>
    </w:lvl>
    <w:lvl w:ilvl="5">
      <w:numFmt w:val="bullet"/>
      <w:lvlText w:val="•"/>
      <w:lvlJc w:val="left"/>
      <w:pPr>
        <w:ind w:left="5403" w:hanging="808"/>
      </w:pPr>
    </w:lvl>
    <w:lvl w:ilvl="6">
      <w:numFmt w:val="bullet"/>
      <w:lvlText w:val="•"/>
      <w:lvlJc w:val="left"/>
      <w:pPr>
        <w:ind w:left="6407" w:hanging="808"/>
      </w:pPr>
    </w:lvl>
    <w:lvl w:ilvl="7">
      <w:numFmt w:val="bullet"/>
      <w:lvlText w:val="•"/>
      <w:lvlJc w:val="left"/>
      <w:pPr>
        <w:ind w:left="7412" w:hanging="808"/>
      </w:pPr>
    </w:lvl>
    <w:lvl w:ilvl="8">
      <w:numFmt w:val="bullet"/>
      <w:lvlText w:val="•"/>
      <w:lvlJc w:val="left"/>
      <w:pPr>
        <w:ind w:left="8417" w:hanging="808"/>
      </w:pPr>
    </w:lvl>
  </w:abstractNum>
  <w:abstractNum w:abstractNumId="4" w15:restartNumberingAfterBreak="0">
    <w:nsid w:val="00000406"/>
    <w:multiLevelType w:val="multilevel"/>
    <w:tmpl w:val="00000889"/>
    <w:lvl w:ilvl="0">
      <w:start w:val="3"/>
      <w:numFmt w:val="decimal"/>
      <w:lvlText w:val="%1"/>
      <w:lvlJc w:val="left"/>
      <w:pPr>
        <w:ind w:left="382" w:hanging="602"/>
      </w:pPr>
    </w:lvl>
    <w:lvl w:ilvl="1">
      <w:start w:val="1"/>
      <w:numFmt w:val="decimal"/>
      <w:lvlText w:val="%1.%2."/>
      <w:lvlJc w:val="left"/>
      <w:pPr>
        <w:ind w:left="382" w:hanging="602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602"/>
      </w:pPr>
    </w:lvl>
    <w:lvl w:ilvl="3">
      <w:numFmt w:val="bullet"/>
      <w:lvlText w:val="•"/>
      <w:lvlJc w:val="left"/>
      <w:pPr>
        <w:ind w:left="3393" w:hanging="602"/>
      </w:pPr>
    </w:lvl>
    <w:lvl w:ilvl="4">
      <w:numFmt w:val="bullet"/>
      <w:lvlText w:val="•"/>
      <w:lvlJc w:val="left"/>
      <w:pPr>
        <w:ind w:left="4398" w:hanging="602"/>
      </w:pPr>
    </w:lvl>
    <w:lvl w:ilvl="5">
      <w:numFmt w:val="bullet"/>
      <w:lvlText w:val="•"/>
      <w:lvlJc w:val="left"/>
      <w:pPr>
        <w:ind w:left="5403" w:hanging="602"/>
      </w:pPr>
    </w:lvl>
    <w:lvl w:ilvl="6">
      <w:numFmt w:val="bullet"/>
      <w:lvlText w:val="•"/>
      <w:lvlJc w:val="left"/>
      <w:pPr>
        <w:ind w:left="6407" w:hanging="602"/>
      </w:pPr>
    </w:lvl>
    <w:lvl w:ilvl="7">
      <w:numFmt w:val="bullet"/>
      <w:lvlText w:val="•"/>
      <w:lvlJc w:val="left"/>
      <w:pPr>
        <w:ind w:left="7412" w:hanging="602"/>
      </w:pPr>
    </w:lvl>
    <w:lvl w:ilvl="8">
      <w:numFmt w:val="bullet"/>
      <w:lvlText w:val="•"/>
      <w:lvlJc w:val="left"/>
      <w:pPr>
        <w:ind w:left="8417" w:hanging="602"/>
      </w:pPr>
    </w:lvl>
  </w:abstractNum>
  <w:abstractNum w:abstractNumId="5" w15:restartNumberingAfterBreak="0">
    <w:nsid w:val="00000407"/>
    <w:multiLevelType w:val="multilevel"/>
    <w:tmpl w:val="0000088A"/>
    <w:lvl w:ilvl="0">
      <w:start w:val="4"/>
      <w:numFmt w:val="decimal"/>
      <w:lvlText w:val="%1"/>
      <w:lvlJc w:val="left"/>
      <w:pPr>
        <w:ind w:left="382" w:hanging="514"/>
      </w:pPr>
    </w:lvl>
    <w:lvl w:ilvl="1">
      <w:start w:val="1"/>
      <w:numFmt w:val="decimal"/>
      <w:lvlText w:val="%1.%2."/>
      <w:lvlJc w:val="left"/>
      <w:pPr>
        <w:ind w:left="382" w:hanging="514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514"/>
      </w:pPr>
    </w:lvl>
    <w:lvl w:ilvl="3">
      <w:numFmt w:val="bullet"/>
      <w:lvlText w:val="•"/>
      <w:lvlJc w:val="left"/>
      <w:pPr>
        <w:ind w:left="3393" w:hanging="514"/>
      </w:pPr>
    </w:lvl>
    <w:lvl w:ilvl="4">
      <w:numFmt w:val="bullet"/>
      <w:lvlText w:val="•"/>
      <w:lvlJc w:val="left"/>
      <w:pPr>
        <w:ind w:left="4398" w:hanging="514"/>
      </w:pPr>
    </w:lvl>
    <w:lvl w:ilvl="5">
      <w:numFmt w:val="bullet"/>
      <w:lvlText w:val="•"/>
      <w:lvlJc w:val="left"/>
      <w:pPr>
        <w:ind w:left="5403" w:hanging="514"/>
      </w:pPr>
    </w:lvl>
    <w:lvl w:ilvl="6">
      <w:numFmt w:val="bullet"/>
      <w:lvlText w:val="•"/>
      <w:lvlJc w:val="left"/>
      <w:pPr>
        <w:ind w:left="6407" w:hanging="514"/>
      </w:pPr>
    </w:lvl>
    <w:lvl w:ilvl="7">
      <w:numFmt w:val="bullet"/>
      <w:lvlText w:val="•"/>
      <w:lvlJc w:val="left"/>
      <w:pPr>
        <w:ind w:left="7412" w:hanging="514"/>
      </w:pPr>
    </w:lvl>
    <w:lvl w:ilvl="8">
      <w:numFmt w:val="bullet"/>
      <w:lvlText w:val="•"/>
      <w:lvlJc w:val="left"/>
      <w:pPr>
        <w:ind w:left="8417" w:hanging="514"/>
      </w:pPr>
    </w:lvl>
  </w:abstractNum>
  <w:abstractNum w:abstractNumId="6" w15:restartNumberingAfterBreak="0">
    <w:nsid w:val="00000408"/>
    <w:multiLevelType w:val="multilevel"/>
    <w:tmpl w:val="0000088B"/>
    <w:lvl w:ilvl="0">
      <w:start w:val="5"/>
      <w:numFmt w:val="decimal"/>
      <w:lvlText w:val="%1"/>
      <w:lvlJc w:val="left"/>
      <w:pPr>
        <w:ind w:left="382" w:hanging="641"/>
      </w:pPr>
    </w:lvl>
    <w:lvl w:ilvl="1">
      <w:start w:val="1"/>
      <w:numFmt w:val="decimal"/>
      <w:lvlText w:val="%1.%2."/>
      <w:lvlJc w:val="left"/>
      <w:pPr>
        <w:ind w:left="382" w:hanging="641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641"/>
      </w:pPr>
    </w:lvl>
    <w:lvl w:ilvl="3">
      <w:numFmt w:val="bullet"/>
      <w:lvlText w:val="•"/>
      <w:lvlJc w:val="left"/>
      <w:pPr>
        <w:ind w:left="3393" w:hanging="641"/>
      </w:pPr>
    </w:lvl>
    <w:lvl w:ilvl="4">
      <w:numFmt w:val="bullet"/>
      <w:lvlText w:val="•"/>
      <w:lvlJc w:val="left"/>
      <w:pPr>
        <w:ind w:left="4398" w:hanging="641"/>
      </w:pPr>
    </w:lvl>
    <w:lvl w:ilvl="5">
      <w:numFmt w:val="bullet"/>
      <w:lvlText w:val="•"/>
      <w:lvlJc w:val="left"/>
      <w:pPr>
        <w:ind w:left="5403" w:hanging="641"/>
      </w:pPr>
    </w:lvl>
    <w:lvl w:ilvl="6">
      <w:numFmt w:val="bullet"/>
      <w:lvlText w:val="•"/>
      <w:lvlJc w:val="left"/>
      <w:pPr>
        <w:ind w:left="6407" w:hanging="641"/>
      </w:pPr>
    </w:lvl>
    <w:lvl w:ilvl="7">
      <w:numFmt w:val="bullet"/>
      <w:lvlText w:val="•"/>
      <w:lvlJc w:val="left"/>
      <w:pPr>
        <w:ind w:left="7412" w:hanging="641"/>
      </w:pPr>
    </w:lvl>
    <w:lvl w:ilvl="8">
      <w:numFmt w:val="bullet"/>
      <w:lvlText w:val="•"/>
      <w:lvlJc w:val="left"/>
      <w:pPr>
        <w:ind w:left="8417" w:hanging="641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"/>
      <w:lvlJc w:val="left"/>
      <w:pPr>
        <w:ind w:left="1514" w:hanging="425"/>
      </w:pPr>
      <w:rPr>
        <w:b w:val="0"/>
        <w:bCs w:val="0"/>
        <w:w w:val="100"/>
      </w:rPr>
    </w:lvl>
    <w:lvl w:ilvl="1">
      <w:numFmt w:val="bullet"/>
      <w:lvlText w:val="•"/>
      <w:lvlJc w:val="left"/>
      <w:pPr>
        <w:ind w:left="2410" w:hanging="425"/>
      </w:pPr>
    </w:lvl>
    <w:lvl w:ilvl="2">
      <w:numFmt w:val="bullet"/>
      <w:lvlText w:val="•"/>
      <w:lvlJc w:val="left"/>
      <w:pPr>
        <w:ind w:left="3301" w:hanging="425"/>
      </w:pPr>
    </w:lvl>
    <w:lvl w:ilvl="3">
      <w:numFmt w:val="bullet"/>
      <w:lvlText w:val="•"/>
      <w:lvlJc w:val="left"/>
      <w:pPr>
        <w:ind w:left="4191" w:hanging="425"/>
      </w:pPr>
    </w:lvl>
    <w:lvl w:ilvl="4">
      <w:numFmt w:val="bullet"/>
      <w:lvlText w:val="•"/>
      <w:lvlJc w:val="left"/>
      <w:pPr>
        <w:ind w:left="5082" w:hanging="425"/>
      </w:pPr>
    </w:lvl>
    <w:lvl w:ilvl="5">
      <w:numFmt w:val="bullet"/>
      <w:lvlText w:val="•"/>
      <w:lvlJc w:val="left"/>
      <w:pPr>
        <w:ind w:left="5973" w:hanging="425"/>
      </w:pPr>
    </w:lvl>
    <w:lvl w:ilvl="6">
      <w:numFmt w:val="bullet"/>
      <w:lvlText w:val="•"/>
      <w:lvlJc w:val="left"/>
      <w:pPr>
        <w:ind w:left="6863" w:hanging="425"/>
      </w:pPr>
    </w:lvl>
    <w:lvl w:ilvl="7">
      <w:numFmt w:val="bullet"/>
      <w:lvlText w:val="•"/>
      <w:lvlJc w:val="left"/>
      <w:pPr>
        <w:ind w:left="7754" w:hanging="425"/>
      </w:pPr>
    </w:lvl>
    <w:lvl w:ilvl="8">
      <w:numFmt w:val="bullet"/>
      <w:lvlText w:val="•"/>
      <w:lvlJc w:val="left"/>
      <w:pPr>
        <w:ind w:left="8645" w:hanging="425"/>
      </w:pPr>
    </w:lvl>
  </w:abstractNum>
  <w:abstractNum w:abstractNumId="8" w15:restartNumberingAfterBreak="0">
    <w:nsid w:val="0000040A"/>
    <w:multiLevelType w:val="multilevel"/>
    <w:tmpl w:val="0000088D"/>
    <w:lvl w:ilvl="0">
      <w:start w:val="6"/>
      <w:numFmt w:val="decimal"/>
      <w:lvlText w:val="%1"/>
      <w:lvlJc w:val="left"/>
      <w:pPr>
        <w:ind w:left="382" w:hanging="677"/>
      </w:pPr>
    </w:lvl>
    <w:lvl w:ilvl="1">
      <w:start w:val="1"/>
      <w:numFmt w:val="decimal"/>
      <w:lvlText w:val="%1.%2."/>
      <w:lvlJc w:val="left"/>
      <w:pPr>
        <w:ind w:left="382" w:hanging="677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start w:val="1"/>
      <w:numFmt w:val="decimal"/>
      <w:lvlText w:val="%3."/>
      <w:lvlJc w:val="left"/>
      <w:pPr>
        <w:ind w:left="4009" w:hanging="240"/>
      </w:pPr>
      <w:rPr>
        <w:rFonts w:ascii="Times New Roman" w:hAnsi="Times New Roman" w:cs="Times New Roman"/>
        <w:b/>
        <w:bCs/>
        <w:spacing w:val="-3"/>
        <w:w w:val="100"/>
        <w:sz w:val="24"/>
        <w:szCs w:val="24"/>
      </w:rPr>
    </w:lvl>
    <w:lvl w:ilvl="3">
      <w:start w:val="1"/>
      <w:numFmt w:val="decimal"/>
      <w:lvlText w:val="%4."/>
      <w:lvlJc w:val="left"/>
      <w:pPr>
        <w:ind w:left="4011" w:hanging="240"/>
      </w:pPr>
      <w:rPr>
        <w:rFonts w:ascii="Times New Roman" w:hAnsi="Times New Roman" w:cs="Times New Roman"/>
        <w:b/>
        <w:bCs/>
        <w:spacing w:val="-6"/>
        <w:w w:val="100"/>
        <w:sz w:val="24"/>
        <w:szCs w:val="24"/>
      </w:rPr>
    </w:lvl>
    <w:lvl w:ilvl="4">
      <w:numFmt w:val="bullet"/>
      <w:lvlText w:val="•"/>
      <w:lvlJc w:val="left"/>
      <w:pPr>
        <w:ind w:left="5621" w:hanging="240"/>
      </w:pPr>
    </w:lvl>
    <w:lvl w:ilvl="5">
      <w:numFmt w:val="bullet"/>
      <w:lvlText w:val="•"/>
      <w:lvlJc w:val="left"/>
      <w:pPr>
        <w:ind w:left="6422" w:hanging="240"/>
      </w:pPr>
    </w:lvl>
    <w:lvl w:ilvl="6">
      <w:numFmt w:val="bullet"/>
      <w:lvlText w:val="•"/>
      <w:lvlJc w:val="left"/>
      <w:pPr>
        <w:ind w:left="7223" w:hanging="240"/>
      </w:pPr>
    </w:lvl>
    <w:lvl w:ilvl="7">
      <w:numFmt w:val="bullet"/>
      <w:lvlText w:val="•"/>
      <w:lvlJc w:val="left"/>
      <w:pPr>
        <w:ind w:left="8024" w:hanging="240"/>
      </w:pPr>
    </w:lvl>
    <w:lvl w:ilvl="8">
      <w:numFmt w:val="bullet"/>
      <w:lvlText w:val="•"/>
      <w:lvlJc w:val="left"/>
      <w:pPr>
        <w:ind w:left="8824" w:hanging="240"/>
      </w:pPr>
    </w:lvl>
  </w:abstractNum>
  <w:abstractNum w:abstractNumId="9" w15:restartNumberingAfterBreak="0">
    <w:nsid w:val="0000040B"/>
    <w:multiLevelType w:val="multilevel"/>
    <w:tmpl w:val="0000088E"/>
    <w:lvl w:ilvl="0">
      <w:start w:val="1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0" w15:restartNumberingAfterBreak="0">
    <w:nsid w:val="0000040C"/>
    <w:multiLevelType w:val="multilevel"/>
    <w:tmpl w:val="0000088F"/>
    <w:lvl w:ilvl="0">
      <w:start w:val="2"/>
      <w:numFmt w:val="decimal"/>
      <w:lvlText w:val="%1"/>
      <w:lvlJc w:val="left"/>
      <w:pPr>
        <w:ind w:left="1514" w:hanging="425"/>
      </w:pPr>
    </w:lvl>
    <w:lvl w:ilvl="1">
      <w:start w:val="1"/>
      <w:numFmt w:val="decimal"/>
      <w:lvlText w:val="%1.%2."/>
      <w:lvlJc w:val="left"/>
      <w:pPr>
        <w:ind w:left="1514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382" w:hanging="708"/>
      </w:pPr>
      <w:rPr>
        <w:rFonts w:ascii="Times New Roman" w:hAnsi="Times New Roman" w:cs="Times New Roman"/>
        <w:b/>
        <w:bCs/>
        <w:spacing w:val="-30"/>
        <w:w w:val="100"/>
        <w:sz w:val="24"/>
        <w:szCs w:val="24"/>
      </w:rPr>
    </w:lvl>
    <w:lvl w:ilvl="3">
      <w:numFmt w:val="bullet"/>
      <w:lvlText w:val="•"/>
      <w:lvlJc w:val="left"/>
      <w:pPr>
        <w:ind w:left="3499" w:hanging="708"/>
      </w:pPr>
    </w:lvl>
    <w:lvl w:ilvl="4">
      <w:numFmt w:val="bullet"/>
      <w:lvlText w:val="•"/>
      <w:lvlJc w:val="left"/>
      <w:pPr>
        <w:ind w:left="4488" w:hanging="708"/>
      </w:pPr>
    </w:lvl>
    <w:lvl w:ilvl="5">
      <w:numFmt w:val="bullet"/>
      <w:lvlText w:val="•"/>
      <w:lvlJc w:val="left"/>
      <w:pPr>
        <w:ind w:left="5478" w:hanging="708"/>
      </w:pPr>
    </w:lvl>
    <w:lvl w:ilvl="6">
      <w:numFmt w:val="bullet"/>
      <w:lvlText w:val="•"/>
      <w:lvlJc w:val="left"/>
      <w:pPr>
        <w:ind w:left="6468" w:hanging="708"/>
      </w:pPr>
    </w:lvl>
    <w:lvl w:ilvl="7">
      <w:numFmt w:val="bullet"/>
      <w:lvlText w:val="•"/>
      <w:lvlJc w:val="left"/>
      <w:pPr>
        <w:ind w:left="7457" w:hanging="708"/>
      </w:pPr>
    </w:lvl>
    <w:lvl w:ilvl="8">
      <w:numFmt w:val="bullet"/>
      <w:lvlText w:val="•"/>
      <w:lvlJc w:val="left"/>
      <w:pPr>
        <w:ind w:left="8447" w:hanging="708"/>
      </w:pPr>
    </w:lvl>
  </w:abstractNum>
  <w:abstractNum w:abstractNumId="11" w15:restartNumberingAfterBreak="0">
    <w:nsid w:val="0000040D"/>
    <w:multiLevelType w:val="multilevel"/>
    <w:tmpl w:val="00000890"/>
    <w:lvl w:ilvl="0">
      <w:start w:val="3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2" w15:restartNumberingAfterBreak="0">
    <w:nsid w:val="0000040E"/>
    <w:multiLevelType w:val="multilevel"/>
    <w:tmpl w:val="00000891"/>
    <w:lvl w:ilvl="0">
      <w:start w:val="4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3" w15:restartNumberingAfterBreak="0">
    <w:nsid w:val="0000040F"/>
    <w:multiLevelType w:val="multilevel"/>
    <w:tmpl w:val="00000892"/>
    <w:lvl w:ilvl="0">
      <w:start w:val="5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4" w15:restartNumberingAfterBreak="0">
    <w:nsid w:val="00000410"/>
    <w:multiLevelType w:val="multilevel"/>
    <w:tmpl w:val="00000893"/>
    <w:lvl w:ilvl="0">
      <w:start w:val="6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5" w15:restartNumberingAfterBreak="0">
    <w:nsid w:val="00000411"/>
    <w:multiLevelType w:val="multilevel"/>
    <w:tmpl w:val="00000894"/>
    <w:lvl w:ilvl="0">
      <w:start w:val="2"/>
      <w:numFmt w:val="decimal"/>
      <w:lvlText w:val="%1"/>
      <w:lvlJc w:val="left"/>
      <w:pPr>
        <w:ind w:left="1510" w:hanging="420"/>
      </w:pPr>
    </w:lvl>
    <w:lvl w:ilvl="1">
      <w:start w:val="1"/>
      <w:numFmt w:val="decimal"/>
      <w:lvlText w:val="%1.%2."/>
      <w:lvlJc w:val="left"/>
      <w:pPr>
        <w:ind w:left="1510" w:hanging="420"/>
      </w:pPr>
      <w:rPr>
        <w:rFonts w:ascii="Times New Roman" w:hAnsi="Times New Roman" w:cs="Times New Roman"/>
        <w:b w:val="0"/>
        <w:bCs w:val="0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3301" w:hanging="420"/>
      </w:pPr>
    </w:lvl>
    <w:lvl w:ilvl="3">
      <w:numFmt w:val="bullet"/>
      <w:lvlText w:val="•"/>
      <w:lvlJc w:val="left"/>
      <w:pPr>
        <w:ind w:left="4191" w:hanging="420"/>
      </w:pPr>
    </w:lvl>
    <w:lvl w:ilvl="4">
      <w:numFmt w:val="bullet"/>
      <w:lvlText w:val="•"/>
      <w:lvlJc w:val="left"/>
      <w:pPr>
        <w:ind w:left="5082" w:hanging="420"/>
      </w:pPr>
    </w:lvl>
    <w:lvl w:ilvl="5">
      <w:numFmt w:val="bullet"/>
      <w:lvlText w:val="•"/>
      <w:lvlJc w:val="left"/>
      <w:pPr>
        <w:ind w:left="5973" w:hanging="420"/>
      </w:pPr>
    </w:lvl>
    <w:lvl w:ilvl="6">
      <w:numFmt w:val="bullet"/>
      <w:lvlText w:val="•"/>
      <w:lvlJc w:val="left"/>
      <w:pPr>
        <w:ind w:left="6863" w:hanging="420"/>
      </w:pPr>
    </w:lvl>
    <w:lvl w:ilvl="7">
      <w:numFmt w:val="bullet"/>
      <w:lvlText w:val="•"/>
      <w:lvlJc w:val="left"/>
      <w:pPr>
        <w:ind w:left="7754" w:hanging="420"/>
      </w:pPr>
    </w:lvl>
    <w:lvl w:ilvl="8">
      <w:numFmt w:val="bullet"/>
      <w:lvlText w:val="•"/>
      <w:lvlJc w:val="left"/>
      <w:pPr>
        <w:ind w:left="8645" w:hanging="420"/>
      </w:pPr>
    </w:lvl>
  </w:abstractNum>
  <w:abstractNum w:abstractNumId="16" w15:restartNumberingAfterBreak="0">
    <w:nsid w:val="00000412"/>
    <w:multiLevelType w:val="multilevel"/>
    <w:tmpl w:val="00000895"/>
    <w:lvl w:ilvl="0">
      <w:start w:val="3"/>
      <w:numFmt w:val="decimal"/>
      <w:lvlText w:val="%1"/>
      <w:lvlJc w:val="left"/>
      <w:pPr>
        <w:ind w:left="382" w:hanging="576"/>
      </w:pPr>
    </w:lvl>
    <w:lvl w:ilvl="1">
      <w:start w:val="1"/>
      <w:numFmt w:val="decimal"/>
      <w:lvlText w:val="%1.%2."/>
      <w:lvlJc w:val="left"/>
      <w:pPr>
        <w:ind w:left="382" w:hanging="576"/>
      </w:pPr>
      <w:rPr>
        <w:rFonts w:ascii="Times New Roman" w:hAnsi="Times New Roman" w:cs="Times New Roman"/>
        <w:b w:val="0"/>
        <w:bCs w:val="0"/>
        <w:spacing w:val="-26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576"/>
      </w:pPr>
    </w:lvl>
    <w:lvl w:ilvl="3">
      <w:numFmt w:val="bullet"/>
      <w:lvlText w:val="•"/>
      <w:lvlJc w:val="left"/>
      <w:pPr>
        <w:ind w:left="3393" w:hanging="576"/>
      </w:pPr>
    </w:lvl>
    <w:lvl w:ilvl="4">
      <w:numFmt w:val="bullet"/>
      <w:lvlText w:val="•"/>
      <w:lvlJc w:val="left"/>
      <w:pPr>
        <w:ind w:left="4398" w:hanging="576"/>
      </w:pPr>
    </w:lvl>
    <w:lvl w:ilvl="5">
      <w:numFmt w:val="bullet"/>
      <w:lvlText w:val="•"/>
      <w:lvlJc w:val="left"/>
      <w:pPr>
        <w:ind w:left="5403" w:hanging="576"/>
      </w:pPr>
    </w:lvl>
    <w:lvl w:ilvl="6">
      <w:numFmt w:val="bullet"/>
      <w:lvlText w:val="•"/>
      <w:lvlJc w:val="left"/>
      <w:pPr>
        <w:ind w:left="6407" w:hanging="576"/>
      </w:pPr>
    </w:lvl>
    <w:lvl w:ilvl="7">
      <w:numFmt w:val="bullet"/>
      <w:lvlText w:val="•"/>
      <w:lvlJc w:val="left"/>
      <w:pPr>
        <w:ind w:left="7412" w:hanging="576"/>
      </w:pPr>
    </w:lvl>
    <w:lvl w:ilvl="8">
      <w:numFmt w:val="bullet"/>
      <w:lvlText w:val="•"/>
      <w:lvlJc w:val="left"/>
      <w:pPr>
        <w:ind w:left="8417" w:hanging="576"/>
      </w:pPr>
    </w:lvl>
  </w:abstractNum>
  <w:abstractNum w:abstractNumId="17" w15:restartNumberingAfterBreak="0">
    <w:nsid w:val="00000413"/>
    <w:multiLevelType w:val="multilevel"/>
    <w:tmpl w:val="00000896"/>
    <w:lvl w:ilvl="0">
      <w:start w:val="4"/>
      <w:numFmt w:val="decimal"/>
      <w:lvlText w:val="%1"/>
      <w:lvlJc w:val="left"/>
      <w:pPr>
        <w:ind w:left="382" w:hanging="427"/>
      </w:pPr>
    </w:lvl>
    <w:lvl w:ilvl="1">
      <w:start w:val="1"/>
      <w:numFmt w:val="decimal"/>
      <w:lvlText w:val="%1.%2."/>
      <w:lvlJc w:val="left"/>
      <w:pPr>
        <w:ind w:left="382" w:hanging="42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7"/>
      </w:pPr>
    </w:lvl>
    <w:lvl w:ilvl="3">
      <w:numFmt w:val="bullet"/>
      <w:lvlText w:val="•"/>
      <w:lvlJc w:val="left"/>
      <w:pPr>
        <w:ind w:left="3393" w:hanging="427"/>
      </w:pPr>
    </w:lvl>
    <w:lvl w:ilvl="4">
      <w:numFmt w:val="bullet"/>
      <w:lvlText w:val="•"/>
      <w:lvlJc w:val="left"/>
      <w:pPr>
        <w:ind w:left="4398" w:hanging="427"/>
      </w:pPr>
    </w:lvl>
    <w:lvl w:ilvl="5">
      <w:numFmt w:val="bullet"/>
      <w:lvlText w:val="•"/>
      <w:lvlJc w:val="left"/>
      <w:pPr>
        <w:ind w:left="5403" w:hanging="427"/>
      </w:pPr>
    </w:lvl>
    <w:lvl w:ilvl="6">
      <w:numFmt w:val="bullet"/>
      <w:lvlText w:val="•"/>
      <w:lvlJc w:val="left"/>
      <w:pPr>
        <w:ind w:left="6407" w:hanging="427"/>
      </w:pPr>
    </w:lvl>
    <w:lvl w:ilvl="7">
      <w:numFmt w:val="bullet"/>
      <w:lvlText w:val="•"/>
      <w:lvlJc w:val="left"/>
      <w:pPr>
        <w:ind w:left="7412" w:hanging="427"/>
      </w:pPr>
    </w:lvl>
    <w:lvl w:ilvl="8">
      <w:numFmt w:val="bullet"/>
      <w:lvlText w:val="•"/>
      <w:lvlJc w:val="left"/>
      <w:pPr>
        <w:ind w:left="8417" w:hanging="427"/>
      </w:pPr>
    </w:lvl>
  </w:abstractNum>
  <w:abstractNum w:abstractNumId="18" w15:restartNumberingAfterBreak="0">
    <w:nsid w:val="00000414"/>
    <w:multiLevelType w:val="multilevel"/>
    <w:tmpl w:val="00000897"/>
    <w:lvl w:ilvl="0">
      <w:start w:val="5"/>
      <w:numFmt w:val="decimal"/>
      <w:lvlText w:val="%1"/>
      <w:lvlJc w:val="left"/>
      <w:pPr>
        <w:ind w:left="382" w:hanging="449"/>
      </w:pPr>
    </w:lvl>
    <w:lvl w:ilvl="1">
      <w:start w:val="1"/>
      <w:numFmt w:val="decimal"/>
      <w:lvlText w:val="%1.%2."/>
      <w:lvlJc w:val="left"/>
      <w:pPr>
        <w:ind w:left="382" w:hanging="449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49"/>
      </w:pPr>
    </w:lvl>
    <w:lvl w:ilvl="3">
      <w:numFmt w:val="bullet"/>
      <w:lvlText w:val="•"/>
      <w:lvlJc w:val="left"/>
      <w:pPr>
        <w:ind w:left="3393" w:hanging="449"/>
      </w:pPr>
    </w:lvl>
    <w:lvl w:ilvl="4">
      <w:numFmt w:val="bullet"/>
      <w:lvlText w:val="•"/>
      <w:lvlJc w:val="left"/>
      <w:pPr>
        <w:ind w:left="4398" w:hanging="449"/>
      </w:pPr>
    </w:lvl>
    <w:lvl w:ilvl="5">
      <w:numFmt w:val="bullet"/>
      <w:lvlText w:val="•"/>
      <w:lvlJc w:val="left"/>
      <w:pPr>
        <w:ind w:left="5403" w:hanging="449"/>
      </w:pPr>
    </w:lvl>
    <w:lvl w:ilvl="6">
      <w:numFmt w:val="bullet"/>
      <w:lvlText w:val="•"/>
      <w:lvlJc w:val="left"/>
      <w:pPr>
        <w:ind w:left="6407" w:hanging="449"/>
      </w:pPr>
    </w:lvl>
    <w:lvl w:ilvl="7">
      <w:numFmt w:val="bullet"/>
      <w:lvlText w:val="•"/>
      <w:lvlJc w:val="left"/>
      <w:pPr>
        <w:ind w:left="7412" w:hanging="449"/>
      </w:pPr>
    </w:lvl>
    <w:lvl w:ilvl="8">
      <w:numFmt w:val="bullet"/>
      <w:lvlText w:val="•"/>
      <w:lvlJc w:val="left"/>
      <w:pPr>
        <w:ind w:left="8417" w:hanging="449"/>
      </w:pPr>
    </w:lvl>
  </w:abstractNum>
  <w:abstractNum w:abstractNumId="19" w15:restartNumberingAfterBreak="0">
    <w:nsid w:val="00000415"/>
    <w:multiLevelType w:val="multilevel"/>
    <w:tmpl w:val="00000898"/>
    <w:lvl w:ilvl="0">
      <w:start w:val="6"/>
      <w:numFmt w:val="decimal"/>
      <w:lvlText w:val="%1"/>
      <w:lvlJc w:val="left"/>
      <w:pPr>
        <w:ind w:left="382" w:hanging="437"/>
      </w:pPr>
    </w:lvl>
    <w:lvl w:ilvl="1">
      <w:start w:val="1"/>
      <w:numFmt w:val="decimal"/>
      <w:lvlText w:val="%1.%2."/>
      <w:lvlJc w:val="left"/>
      <w:pPr>
        <w:ind w:left="382" w:hanging="43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37"/>
      </w:pPr>
    </w:lvl>
    <w:lvl w:ilvl="3">
      <w:numFmt w:val="bullet"/>
      <w:lvlText w:val="•"/>
      <w:lvlJc w:val="left"/>
      <w:pPr>
        <w:ind w:left="3393" w:hanging="437"/>
      </w:pPr>
    </w:lvl>
    <w:lvl w:ilvl="4">
      <w:numFmt w:val="bullet"/>
      <w:lvlText w:val="•"/>
      <w:lvlJc w:val="left"/>
      <w:pPr>
        <w:ind w:left="4398" w:hanging="437"/>
      </w:pPr>
    </w:lvl>
    <w:lvl w:ilvl="5">
      <w:numFmt w:val="bullet"/>
      <w:lvlText w:val="•"/>
      <w:lvlJc w:val="left"/>
      <w:pPr>
        <w:ind w:left="5403" w:hanging="437"/>
      </w:pPr>
    </w:lvl>
    <w:lvl w:ilvl="6">
      <w:numFmt w:val="bullet"/>
      <w:lvlText w:val="•"/>
      <w:lvlJc w:val="left"/>
      <w:pPr>
        <w:ind w:left="6407" w:hanging="437"/>
      </w:pPr>
    </w:lvl>
    <w:lvl w:ilvl="7">
      <w:numFmt w:val="bullet"/>
      <w:lvlText w:val="•"/>
      <w:lvlJc w:val="left"/>
      <w:pPr>
        <w:ind w:left="7412" w:hanging="437"/>
      </w:pPr>
    </w:lvl>
    <w:lvl w:ilvl="8">
      <w:numFmt w:val="bullet"/>
      <w:lvlText w:val="•"/>
      <w:lvlJc w:val="left"/>
      <w:pPr>
        <w:ind w:left="8417" w:hanging="437"/>
      </w:pPr>
    </w:lvl>
  </w:abstractNum>
  <w:abstractNum w:abstractNumId="20" w15:restartNumberingAfterBreak="0">
    <w:nsid w:val="00000416"/>
    <w:multiLevelType w:val="multilevel"/>
    <w:tmpl w:val="00000899"/>
    <w:lvl w:ilvl="0">
      <w:start w:val="7"/>
      <w:numFmt w:val="decimal"/>
      <w:lvlText w:val="%1"/>
      <w:lvlJc w:val="left"/>
      <w:pPr>
        <w:ind w:left="382" w:hanging="447"/>
      </w:pPr>
    </w:lvl>
    <w:lvl w:ilvl="1">
      <w:start w:val="1"/>
      <w:numFmt w:val="decimal"/>
      <w:lvlText w:val="%1.%2."/>
      <w:lvlJc w:val="left"/>
      <w:pPr>
        <w:ind w:left="382" w:hanging="44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47"/>
      </w:pPr>
    </w:lvl>
    <w:lvl w:ilvl="3">
      <w:numFmt w:val="bullet"/>
      <w:lvlText w:val="•"/>
      <w:lvlJc w:val="left"/>
      <w:pPr>
        <w:ind w:left="3393" w:hanging="447"/>
      </w:pPr>
    </w:lvl>
    <w:lvl w:ilvl="4">
      <w:numFmt w:val="bullet"/>
      <w:lvlText w:val="•"/>
      <w:lvlJc w:val="left"/>
      <w:pPr>
        <w:ind w:left="4398" w:hanging="447"/>
      </w:pPr>
    </w:lvl>
    <w:lvl w:ilvl="5">
      <w:numFmt w:val="bullet"/>
      <w:lvlText w:val="•"/>
      <w:lvlJc w:val="left"/>
      <w:pPr>
        <w:ind w:left="5403" w:hanging="447"/>
      </w:pPr>
    </w:lvl>
    <w:lvl w:ilvl="6">
      <w:numFmt w:val="bullet"/>
      <w:lvlText w:val="•"/>
      <w:lvlJc w:val="left"/>
      <w:pPr>
        <w:ind w:left="6407" w:hanging="447"/>
      </w:pPr>
    </w:lvl>
    <w:lvl w:ilvl="7">
      <w:numFmt w:val="bullet"/>
      <w:lvlText w:val="•"/>
      <w:lvlJc w:val="left"/>
      <w:pPr>
        <w:ind w:left="7412" w:hanging="447"/>
      </w:pPr>
    </w:lvl>
    <w:lvl w:ilvl="8">
      <w:numFmt w:val="bullet"/>
      <w:lvlText w:val="•"/>
      <w:lvlJc w:val="left"/>
      <w:pPr>
        <w:ind w:left="8417" w:hanging="447"/>
      </w:pPr>
    </w:lvl>
  </w:abstractNum>
  <w:abstractNum w:abstractNumId="21" w15:restartNumberingAfterBreak="0">
    <w:nsid w:val="00000417"/>
    <w:multiLevelType w:val="multilevel"/>
    <w:tmpl w:val="0000089A"/>
    <w:lvl w:ilvl="0">
      <w:start w:val="8"/>
      <w:numFmt w:val="decimal"/>
      <w:lvlText w:val="%1"/>
      <w:lvlJc w:val="left"/>
      <w:pPr>
        <w:ind w:left="382" w:hanging="437"/>
      </w:pPr>
    </w:lvl>
    <w:lvl w:ilvl="1">
      <w:start w:val="1"/>
      <w:numFmt w:val="decimal"/>
      <w:lvlText w:val="%1.%2."/>
      <w:lvlJc w:val="left"/>
      <w:pPr>
        <w:ind w:left="382" w:hanging="43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382" w:hanging="615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3">
      <w:numFmt w:val="bullet"/>
      <w:lvlText w:val="•"/>
      <w:lvlJc w:val="left"/>
      <w:pPr>
        <w:ind w:left="3393" w:hanging="615"/>
      </w:pPr>
    </w:lvl>
    <w:lvl w:ilvl="4">
      <w:numFmt w:val="bullet"/>
      <w:lvlText w:val="•"/>
      <w:lvlJc w:val="left"/>
      <w:pPr>
        <w:ind w:left="4398" w:hanging="615"/>
      </w:pPr>
    </w:lvl>
    <w:lvl w:ilvl="5">
      <w:numFmt w:val="bullet"/>
      <w:lvlText w:val="•"/>
      <w:lvlJc w:val="left"/>
      <w:pPr>
        <w:ind w:left="5403" w:hanging="615"/>
      </w:pPr>
    </w:lvl>
    <w:lvl w:ilvl="6">
      <w:numFmt w:val="bullet"/>
      <w:lvlText w:val="•"/>
      <w:lvlJc w:val="left"/>
      <w:pPr>
        <w:ind w:left="6407" w:hanging="615"/>
      </w:pPr>
    </w:lvl>
    <w:lvl w:ilvl="7">
      <w:numFmt w:val="bullet"/>
      <w:lvlText w:val="•"/>
      <w:lvlJc w:val="left"/>
      <w:pPr>
        <w:ind w:left="7412" w:hanging="615"/>
      </w:pPr>
    </w:lvl>
    <w:lvl w:ilvl="8">
      <w:numFmt w:val="bullet"/>
      <w:lvlText w:val="•"/>
      <w:lvlJc w:val="left"/>
      <w:pPr>
        <w:ind w:left="8417" w:hanging="615"/>
      </w:pPr>
    </w:lvl>
  </w:abstractNum>
  <w:abstractNum w:abstractNumId="22" w15:restartNumberingAfterBreak="0">
    <w:nsid w:val="00000418"/>
    <w:multiLevelType w:val="multilevel"/>
    <w:tmpl w:val="0000089B"/>
    <w:lvl w:ilvl="0">
      <w:numFmt w:val="bullet"/>
      <w:lvlText w:val="-"/>
      <w:lvlJc w:val="left"/>
      <w:pPr>
        <w:ind w:left="382" w:hanging="161"/>
      </w:pPr>
      <w:rPr>
        <w:rFonts w:ascii="Times New Roman" w:hAnsi="Times New Roman" w:cs="Times New Roman"/>
        <w:b w:val="0"/>
        <w:bCs w:val="0"/>
        <w:i/>
        <w:iCs/>
        <w:w w:val="100"/>
        <w:sz w:val="22"/>
        <w:szCs w:val="22"/>
      </w:rPr>
    </w:lvl>
    <w:lvl w:ilvl="1">
      <w:numFmt w:val="bullet"/>
      <w:lvlText w:val="•"/>
      <w:lvlJc w:val="left"/>
      <w:pPr>
        <w:ind w:left="1384" w:hanging="161"/>
      </w:pPr>
    </w:lvl>
    <w:lvl w:ilvl="2">
      <w:numFmt w:val="bullet"/>
      <w:lvlText w:val="•"/>
      <w:lvlJc w:val="left"/>
      <w:pPr>
        <w:ind w:left="2389" w:hanging="161"/>
      </w:pPr>
    </w:lvl>
    <w:lvl w:ilvl="3">
      <w:numFmt w:val="bullet"/>
      <w:lvlText w:val="•"/>
      <w:lvlJc w:val="left"/>
      <w:pPr>
        <w:ind w:left="3393" w:hanging="161"/>
      </w:pPr>
    </w:lvl>
    <w:lvl w:ilvl="4">
      <w:numFmt w:val="bullet"/>
      <w:lvlText w:val="•"/>
      <w:lvlJc w:val="left"/>
      <w:pPr>
        <w:ind w:left="4398" w:hanging="161"/>
      </w:pPr>
    </w:lvl>
    <w:lvl w:ilvl="5">
      <w:numFmt w:val="bullet"/>
      <w:lvlText w:val="•"/>
      <w:lvlJc w:val="left"/>
      <w:pPr>
        <w:ind w:left="5403" w:hanging="161"/>
      </w:pPr>
    </w:lvl>
    <w:lvl w:ilvl="6">
      <w:numFmt w:val="bullet"/>
      <w:lvlText w:val="•"/>
      <w:lvlJc w:val="left"/>
      <w:pPr>
        <w:ind w:left="6407" w:hanging="161"/>
      </w:pPr>
    </w:lvl>
    <w:lvl w:ilvl="7">
      <w:numFmt w:val="bullet"/>
      <w:lvlText w:val="•"/>
      <w:lvlJc w:val="left"/>
      <w:pPr>
        <w:ind w:left="7412" w:hanging="161"/>
      </w:pPr>
    </w:lvl>
    <w:lvl w:ilvl="8">
      <w:numFmt w:val="bullet"/>
      <w:lvlText w:val="•"/>
      <w:lvlJc w:val="left"/>
      <w:pPr>
        <w:ind w:left="8417" w:hanging="161"/>
      </w:pPr>
    </w:lvl>
  </w:abstractNum>
  <w:abstractNum w:abstractNumId="23" w15:restartNumberingAfterBreak="0">
    <w:nsid w:val="03592915"/>
    <w:multiLevelType w:val="multilevel"/>
    <w:tmpl w:val="668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B3732B"/>
    <w:multiLevelType w:val="hybridMultilevel"/>
    <w:tmpl w:val="F4700F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8E45A38"/>
    <w:multiLevelType w:val="multilevel"/>
    <w:tmpl w:val="9C7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7242B6"/>
    <w:multiLevelType w:val="hybridMultilevel"/>
    <w:tmpl w:val="FF342C78"/>
    <w:lvl w:ilvl="0" w:tplc="0419000F">
      <w:start w:val="1"/>
      <w:numFmt w:val="decimal"/>
      <w:lvlText w:val="%1."/>
      <w:lvlJc w:val="left"/>
      <w:pPr>
        <w:ind w:left="360" w:hanging="360"/>
      </w:pPr>
      <w:rPr>
        <w:b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37003991"/>
    <w:multiLevelType w:val="hybridMultilevel"/>
    <w:tmpl w:val="3F7864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9CE444F"/>
    <w:multiLevelType w:val="hybridMultilevel"/>
    <w:tmpl w:val="2D7A1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D50A93"/>
    <w:multiLevelType w:val="hybridMultilevel"/>
    <w:tmpl w:val="C902EC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5B90AE4"/>
    <w:multiLevelType w:val="hybridMultilevel"/>
    <w:tmpl w:val="CE0C2994"/>
    <w:lvl w:ilvl="0" w:tplc="91D4D8C6">
      <w:start w:val="1"/>
      <w:numFmt w:val="decimal"/>
      <w:lvlText w:val="%1."/>
      <w:lvlJc w:val="left"/>
      <w:pPr>
        <w:ind w:left="360" w:hanging="360"/>
      </w:pPr>
      <w:rPr>
        <w:b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4E2C22F8"/>
    <w:multiLevelType w:val="multilevel"/>
    <w:tmpl w:val="8F9E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90513"/>
    <w:multiLevelType w:val="hybridMultilevel"/>
    <w:tmpl w:val="CF2A3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F0A1A"/>
    <w:multiLevelType w:val="multilevel"/>
    <w:tmpl w:val="7B2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B7F07"/>
    <w:multiLevelType w:val="multilevel"/>
    <w:tmpl w:val="FCC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9359F"/>
    <w:multiLevelType w:val="multilevel"/>
    <w:tmpl w:val="55E6E362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08046B6"/>
    <w:multiLevelType w:val="hybridMultilevel"/>
    <w:tmpl w:val="F1EA24DC"/>
    <w:lvl w:ilvl="0" w:tplc="04190017">
      <w:start w:val="1"/>
      <w:numFmt w:val="lowerLetter"/>
      <w:lvlText w:val="%1)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7" w15:restartNumberingAfterBreak="0">
    <w:nsid w:val="631146C3"/>
    <w:multiLevelType w:val="multilevel"/>
    <w:tmpl w:val="C61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1C649A"/>
    <w:multiLevelType w:val="hybridMultilevel"/>
    <w:tmpl w:val="8DACA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66F44B0"/>
    <w:multiLevelType w:val="multilevel"/>
    <w:tmpl w:val="AAE816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FB753E6"/>
    <w:multiLevelType w:val="hybridMultilevel"/>
    <w:tmpl w:val="D23AA7C8"/>
    <w:lvl w:ilvl="0" w:tplc="208ACDD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096693">
    <w:abstractNumId w:val="22"/>
  </w:num>
  <w:num w:numId="2" w16cid:durableId="1829442354">
    <w:abstractNumId w:val="21"/>
  </w:num>
  <w:num w:numId="3" w16cid:durableId="342588776">
    <w:abstractNumId w:val="20"/>
  </w:num>
  <w:num w:numId="4" w16cid:durableId="129328946">
    <w:abstractNumId w:val="19"/>
  </w:num>
  <w:num w:numId="5" w16cid:durableId="388114141">
    <w:abstractNumId w:val="18"/>
  </w:num>
  <w:num w:numId="6" w16cid:durableId="270285447">
    <w:abstractNumId w:val="17"/>
  </w:num>
  <w:num w:numId="7" w16cid:durableId="800998233">
    <w:abstractNumId w:val="16"/>
  </w:num>
  <w:num w:numId="8" w16cid:durableId="985741219">
    <w:abstractNumId w:val="15"/>
  </w:num>
  <w:num w:numId="9" w16cid:durableId="1557938020">
    <w:abstractNumId w:val="14"/>
  </w:num>
  <w:num w:numId="10" w16cid:durableId="1064599322">
    <w:abstractNumId w:val="13"/>
  </w:num>
  <w:num w:numId="11" w16cid:durableId="629554210">
    <w:abstractNumId w:val="12"/>
  </w:num>
  <w:num w:numId="12" w16cid:durableId="579368407">
    <w:abstractNumId w:val="11"/>
  </w:num>
  <w:num w:numId="13" w16cid:durableId="1723596845">
    <w:abstractNumId w:val="10"/>
  </w:num>
  <w:num w:numId="14" w16cid:durableId="1853643753">
    <w:abstractNumId w:val="9"/>
  </w:num>
  <w:num w:numId="15" w16cid:durableId="798650161">
    <w:abstractNumId w:val="8"/>
  </w:num>
  <w:num w:numId="16" w16cid:durableId="464812142">
    <w:abstractNumId w:val="7"/>
  </w:num>
  <w:num w:numId="17" w16cid:durableId="980115942">
    <w:abstractNumId w:val="6"/>
  </w:num>
  <w:num w:numId="18" w16cid:durableId="605624123">
    <w:abstractNumId w:val="5"/>
  </w:num>
  <w:num w:numId="19" w16cid:durableId="389184999">
    <w:abstractNumId w:val="4"/>
  </w:num>
  <w:num w:numId="20" w16cid:durableId="337197254">
    <w:abstractNumId w:val="3"/>
  </w:num>
  <w:num w:numId="21" w16cid:durableId="1642922864">
    <w:abstractNumId w:val="2"/>
  </w:num>
  <w:num w:numId="22" w16cid:durableId="281036391">
    <w:abstractNumId w:val="1"/>
  </w:num>
  <w:num w:numId="23" w16cid:durableId="1343046905">
    <w:abstractNumId w:val="0"/>
  </w:num>
  <w:num w:numId="24" w16cid:durableId="1863519432">
    <w:abstractNumId w:val="30"/>
  </w:num>
  <w:num w:numId="25" w16cid:durableId="210921784">
    <w:abstractNumId w:val="32"/>
  </w:num>
  <w:num w:numId="26" w16cid:durableId="2012221148">
    <w:abstractNumId w:val="40"/>
  </w:num>
  <w:num w:numId="27" w16cid:durableId="1180706133">
    <w:abstractNumId w:val="36"/>
  </w:num>
  <w:num w:numId="28" w16cid:durableId="765728897">
    <w:abstractNumId w:val="28"/>
  </w:num>
  <w:num w:numId="29" w16cid:durableId="1861623960">
    <w:abstractNumId w:val="39"/>
  </w:num>
  <w:num w:numId="30" w16cid:durableId="299464305">
    <w:abstractNumId w:val="35"/>
  </w:num>
  <w:num w:numId="31" w16cid:durableId="168231405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616717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10077327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35003006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23419032">
    <w:abstractNumId w:val="38"/>
  </w:num>
  <w:num w:numId="36" w16cid:durableId="1762022380">
    <w:abstractNumId w:val="29"/>
  </w:num>
  <w:num w:numId="37" w16cid:durableId="1524594064">
    <w:abstractNumId w:val="33"/>
  </w:num>
  <w:num w:numId="38" w16cid:durableId="1109736546">
    <w:abstractNumId w:val="27"/>
  </w:num>
  <w:num w:numId="39" w16cid:durableId="384376860">
    <w:abstractNumId w:val="34"/>
  </w:num>
  <w:num w:numId="40" w16cid:durableId="1533764101">
    <w:abstractNumId w:val="23"/>
  </w:num>
  <w:num w:numId="41" w16cid:durableId="822891073">
    <w:abstractNumId w:val="25"/>
  </w:num>
  <w:num w:numId="42" w16cid:durableId="1787843101">
    <w:abstractNumId w:val="31"/>
  </w:num>
  <w:num w:numId="43" w16cid:durableId="229078898">
    <w:abstractNumId w:val="37"/>
  </w:num>
  <w:num w:numId="44" w16cid:durableId="2142382849">
    <w:abstractNumId w:val="26"/>
  </w:num>
  <w:num w:numId="45" w16cid:durableId="21430321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177"/>
    <w:rsid w:val="000025C5"/>
    <w:rsid w:val="0000603C"/>
    <w:rsid w:val="00012AF8"/>
    <w:rsid w:val="00024665"/>
    <w:rsid w:val="00024B09"/>
    <w:rsid w:val="000373FC"/>
    <w:rsid w:val="000411DB"/>
    <w:rsid w:val="000449D2"/>
    <w:rsid w:val="00053093"/>
    <w:rsid w:val="00055D4F"/>
    <w:rsid w:val="0006201E"/>
    <w:rsid w:val="00066F5B"/>
    <w:rsid w:val="0008571A"/>
    <w:rsid w:val="00091137"/>
    <w:rsid w:val="00096659"/>
    <w:rsid w:val="000A2DE7"/>
    <w:rsid w:val="000A3248"/>
    <w:rsid w:val="000B1841"/>
    <w:rsid w:val="000C2645"/>
    <w:rsid w:val="000C3CC9"/>
    <w:rsid w:val="000D0C60"/>
    <w:rsid w:val="000D2652"/>
    <w:rsid w:val="000E0060"/>
    <w:rsid w:val="000E0C78"/>
    <w:rsid w:val="000E15A4"/>
    <w:rsid w:val="000E2277"/>
    <w:rsid w:val="000E6306"/>
    <w:rsid w:val="000F37DF"/>
    <w:rsid w:val="000F6A22"/>
    <w:rsid w:val="0010708E"/>
    <w:rsid w:val="00113DE4"/>
    <w:rsid w:val="00124C98"/>
    <w:rsid w:val="0013493F"/>
    <w:rsid w:val="001406B6"/>
    <w:rsid w:val="001464D8"/>
    <w:rsid w:val="00151AE3"/>
    <w:rsid w:val="00154A6A"/>
    <w:rsid w:val="0015747D"/>
    <w:rsid w:val="00165531"/>
    <w:rsid w:val="00166AA7"/>
    <w:rsid w:val="0019092F"/>
    <w:rsid w:val="001A1ADB"/>
    <w:rsid w:val="001A4406"/>
    <w:rsid w:val="001B089A"/>
    <w:rsid w:val="001C704C"/>
    <w:rsid w:val="001E52A7"/>
    <w:rsid w:val="001E5946"/>
    <w:rsid w:val="001E5F87"/>
    <w:rsid w:val="001F320F"/>
    <w:rsid w:val="0020000A"/>
    <w:rsid w:val="0020237A"/>
    <w:rsid w:val="002034AD"/>
    <w:rsid w:val="00204CC4"/>
    <w:rsid w:val="0020567B"/>
    <w:rsid w:val="00212BEA"/>
    <w:rsid w:val="0021396C"/>
    <w:rsid w:val="002467BC"/>
    <w:rsid w:val="0024690B"/>
    <w:rsid w:val="00252FA2"/>
    <w:rsid w:val="00256353"/>
    <w:rsid w:val="00256CD6"/>
    <w:rsid w:val="00267392"/>
    <w:rsid w:val="002746E5"/>
    <w:rsid w:val="002803E5"/>
    <w:rsid w:val="002A3E28"/>
    <w:rsid w:val="002C6A29"/>
    <w:rsid w:val="002C7317"/>
    <w:rsid w:val="002D6B12"/>
    <w:rsid w:val="002D70CA"/>
    <w:rsid w:val="002E4CD7"/>
    <w:rsid w:val="002F3F81"/>
    <w:rsid w:val="003064F0"/>
    <w:rsid w:val="003077E2"/>
    <w:rsid w:val="00311CB6"/>
    <w:rsid w:val="00316751"/>
    <w:rsid w:val="00330977"/>
    <w:rsid w:val="00340ED3"/>
    <w:rsid w:val="00345967"/>
    <w:rsid w:val="003709EA"/>
    <w:rsid w:val="003865FC"/>
    <w:rsid w:val="00390400"/>
    <w:rsid w:val="003A260E"/>
    <w:rsid w:val="003A785E"/>
    <w:rsid w:val="003B16AD"/>
    <w:rsid w:val="003B6FCE"/>
    <w:rsid w:val="003D4633"/>
    <w:rsid w:val="003E0BA5"/>
    <w:rsid w:val="003E1DD0"/>
    <w:rsid w:val="003E6392"/>
    <w:rsid w:val="003F3293"/>
    <w:rsid w:val="00410DA7"/>
    <w:rsid w:val="004153A5"/>
    <w:rsid w:val="00420824"/>
    <w:rsid w:val="00422D4F"/>
    <w:rsid w:val="00431006"/>
    <w:rsid w:val="00431812"/>
    <w:rsid w:val="00457D73"/>
    <w:rsid w:val="004949BA"/>
    <w:rsid w:val="004B26DB"/>
    <w:rsid w:val="004B3B68"/>
    <w:rsid w:val="004C1AC4"/>
    <w:rsid w:val="004D2DA3"/>
    <w:rsid w:val="004D7E83"/>
    <w:rsid w:val="004E57F9"/>
    <w:rsid w:val="004F13D6"/>
    <w:rsid w:val="004F3DA5"/>
    <w:rsid w:val="004F4C58"/>
    <w:rsid w:val="004F5360"/>
    <w:rsid w:val="004F7D09"/>
    <w:rsid w:val="00511BD0"/>
    <w:rsid w:val="0051393A"/>
    <w:rsid w:val="005172FB"/>
    <w:rsid w:val="00531C15"/>
    <w:rsid w:val="005423D2"/>
    <w:rsid w:val="00546E86"/>
    <w:rsid w:val="0055128B"/>
    <w:rsid w:val="00556AD3"/>
    <w:rsid w:val="00560E94"/>
    <w:rsid w:val="00562959"/>
    <w:rsid w:val="00563C41"/>
    <w:rsid w:val="00567191"/>
    <w:rsid w:val="0057160B"/>
    <w:rsid w:val="00575ABD"/>
    <w:rsid w:val="00580239"/>
    <w:rsid w:val="0059289A"/>
    <w:rsid w:val="005A04BE"/>
    <w:rsid w:val="005A35FA"/>
    <w:rsid w:val="005A55E4"/>
    <w:rsid w:val="005B610E"/>
    <w:rsid w:val="005B61B8"/>
    <w:rsid w:val="005C0774"/>
    <w:rsid w:val="005C1998"/>
    <w:rsid w:val="005C221E"/>
    <w:rsid w:val="005D3449"/>
    <w:rsid w:val="005E0792"/>
    <w:rsid w:val="005E12AA"/>
    <w:rsid w:val="005E55C7"/>
    <w:rsid w:val="00602571"/>
    <w:rsid w:val="0060384B"/>
    <w:rsid w:val="0060661C"/>
    <w:rsid w:val="0061081E"/>
    <w:rsid w:val="00610F96"/>
    <w:rsid w:val="00635AA9"/>
    <w:rsid w:val="00645116"/>
    <w:rsid w:val="00652579"/>
    <w:rsid w:val="00654FAA"/>
    <w:rsid w:val="00663F5D"/>
    <w:rsid w:val="006766C3"/>
    <w:rsid w:val="006812C5"/>
    <w:rsid w:val="0068500F"/>
    <w:rsid w:val="00692D9D"/>
    <w:rsid w:val="006A3B7E"/>
    <w:rsid w:val="006A4DCD"/>
    <w:rsid w:val="006A5953"/>
    <w:rsid w:val="006A5B03"/>
    <w:rsid w:val="006A73F0"/>
    <w:rsid w:val="006B33E1"/>
    <w:rsid w:val="006C49B4"/>
    <w:rsid w:val="006E6B63"/>
    <w:rsid w:val="006F0008"/>
    <w:rsid w:val="0070081D"/>
    <w:rsid w:val="0070710D"/>
    <w:rsid w:val="00724B7A"/>
    <w:rsid w:val="0074188E"/>
    <w:rsid w:val="00745EC1"/>
    <w:rsid w:val="00752372"/>
    <w:rsid w:val="0075249F"/>
    <w:rsid w:val="00765980"/>
    <w:rsid w:val="0077485C"/>
    <w:rsid w:val="0078174A"/>
    <w:rsid w:val="007843E2"/>
    <w:rsid w:val="0079412E"/>
    <w:rsid w:val="0079628C"/>
    <w:rsid w:val="007A66F9"/>
    <w:rsid w:val="007A6A00"/>
    <w:rsid w:val="007C73A0"/>
    <w:rsid w:val="007D6631"/>
    <w:rsid w:val="007E2534"/>
    <w:rsid w:val="007E33F0"/>
    <w:rsid w:val="007E5280"/>
    <w:rsid w:val="007E5B91"/>
    <w:rsid w:val="007E6384"/>
    <w:rsid w:val="007F33C4"/>
    <w:rsid w:val="00802E69"/>
    <w:rsid w:val="008066BD"/>
    <w:rsid w:val="008159EF"/>
    <w:rsid w:val="00817763"/>
    <w:rsid w:val="00817EDA"/>
    <w:rsid w:val="00826CB5"/>
    <w:rsid w:val="00834B01"/>
    <w:rsid w:val="00844A8E"/>
    <w:rsid w:val="00844F67"/>
    <w:rsid w:val="00847588"/>
    <w:rsid w:val="0085303C"/>
    <w:rsid w:val="008677EE"/>
    <w:rsid w:val="0087097E"/>
    <w:rsid w:val="008724F4"/>
    <w:rsid w:val="00875926"/>
    <w:rsid w:val="00890448"/>
    <w:rsid w:val="00896027"/>
    <w:rsid w:val="008B01EB"/>
    <w:rsid w:val="008B2613"/>
    <w:rsid w:val="008B7534"/>
    <w:rsid w:val="008C41C5"/>
    <w:rsid w:val="008C5BED"/>
    <w:rsid w:val="008D7177"/>
    <w:rsid w:val="008E1095"/>
    <w:rsid w:val="008E1CB5"/>
    <w:rsid w:val="00905DF7"/>
    <w:rsid w:val="009072EE"/>
    <w:rsid w:val="009133EE"/>
    <w:rsid w:val="0097691A"/>
    <w:rsid w:val="009907F9"/>
    <w:rsid w:val="009D1D80"/>
    <w:rsid w:val="009E75AD"/>
    <w:rsid w:val="009E76D0"/>
    <w:rsid w:val="009F45B6"/>
    <w:rsid w:val="00A11DD3"/>
    <w:rsid w:val="00A12611"/>
    <w:rsid w:val="00A320B3"/>
    <w:rsid w:val="00A400CF"/>
    <w:rsid w:val="00A418E1"/>
    <w:rsid w:val="00A55949"/>
    <w:rsid w:val="00A559CF"/>
    <w:rsid w:val="00A60AB9"/>
    <w:rsid w:val="00A616E3"/>
    <w:rsid w:val="00A631AC"/>
    <w:rsid w:val="00A67513"/>
    <w:rsid w:val="00A91536"/>
    <w:rsid w:val="00AA1A99"/>
    <w:rsid w:val="00AA27DC"/>
    <w:rsid w:val="00AA2D2F"/>
    <w:rsid w:val="00AA32C6"/>
    <w:rsid w:val="00AA6B2C"/>
    <w:rsid w:val="00AC13C2"/>
    <w:rsid w:val="00AE6AB9"/>
    <w:rsid w:val="00AF598E"/>
    <w:rsid w:val="00AF7EF3"/>
    <w:rsid w:val="00B037E1"/>
    <w:rsid w:val="00B03AEC"/>
    <w:rsid w:val="00B123A2"/>
    <w:rsid w:val="00B12A98"/>
    <w:rsid w:val="00B14452"/>
    <w:rsid w:val="00B154C5"/>
    <w:rsid w:val="00B2470A"/>
    <w:rsid w:val="00B37ECE"/>
    <w:rsid w:val="00B40E47"/>
    <w:rsid w:val="00B6496F"/>
    <w:rsid w:val="00B80138"/>
    <w:rsid w:val="00B80AEF"/>
    <w:rsid w:val="00B91908"/>
    <w:rsid w:val="00B91E98"/>
    <w:rsid w:val="00B96C6E"/>
    <w:rsid w:val="00B96CEB"/>
    <w:rsid w:val="00BA6A4A"/>
    <w:rsid w:val="00BA6F47"/>
    <w:rsid w:val="00BB1560"/>
    <w:rsid w:val="00BC00E9"/>
    <w:rsid w:val="00BC2C08"/>
    <w:rsid w:val="00BD1A98"/>
    <w:rsid w:val="00BE4A3E"/>
    <w:rsid w:val="00BF4D4C"/>
    <w:rsid w:val="00C01B4B"/>
    <w:rsid w:val="00C12FC7"/>
    <w:rsid w:val="00C37346"/>
    <w:rsid w:val="00C4470F"/>
    <w:rsid w:val="00C52238"/>
    <w:rsid w:val="00C5769F"/>
    <w:rsid w:val="00C729B1"/>
    <w:rsid w:val="00C74D28"/>
    <w:rsid w:val="00C939D5"/>
    <w:rsid w:val="00C9476E"/>
    <w:rsid w:val="00C9533A"/>
    <w:rsid w:val="00C970FC"/>
    <w:rsid w:val="00CA0D66"/>
    <w:rsid w:val="00CA6FEF"/>
    <w:rsid w:val="00CA7BBE"/>
    <w:rsid w:val="00CB408D"/>
    <w:rsid w:val="00CB716C"/>
    <w:rsid w:val="00CC2987"/>
    <w:rsid w:val="00CD08E4"/>
    <w:rsid w:val="00CE1D3C"/>
    <w:rsid w:val="00D058CC"/>
    <w:rsid w:val="00D10112"/>
    <w:rsid w:val="00D10AF1"/>
    <w:rsid w:val="00D13159"/>
    <w:rsid w:val="00D13720"/>
    <w:rsid w:val="00D13922"/>
    <w:rsid w:val="00D72DFC"/>
    <w:rsid w:val="00D769A9"/>
    <w:rsid w:val="00D76FA3"/>
    <w:rsid w:val="00D869D6"/>
    <w:rsid w:val="00D934DD"/>
    <w:rsid w:val="00D9545E"/>
    <w:rsid w:val="00DB6A08"/>
    <w:rsid w:val="00DC3355"/>
    <w:rsid w:val="00DC4163"/>
    <w:rsid w:val="00DD4F27"/>
    <w:rsid w:val="00DD719A"/>
    <w:rsid w:val="00DE53CF"/>
    <w:rsid w:val="00DF13E9"/>
    <w:rsid w:val="00DF38E1"/>
    <w:rsid w:val="00DF403A"/>
    <w:rsid w:val="00DF6A47"/>
    <w:rsid w:val="00DF7A87"/>
    <w:rsid w:val="00E00A0A"/>
    <w:rsid w:val="00E053F2"/>
    <w:rsid w:val="00E20C27"/>
    <w:rsid w:val="00E20D6D"/>
    <w:rsid w:val="00E3686D"/>
    <w:rsid w:val="00E43A90"/>
    <w:rsid w:val="00E46F17"/>
    <w:rsid w:val="00E5274A"/>
    <w:rsid w:val="00E5330C"/>
    <w:rsid w:val="00E65C23"/>
    <w:rsid w:val="00E77F38"/>
    <w:rsid w:val="00E92FB3"/>
    <w:rsid w:val="00EA3DB5"/>
    <w:rsid w:val="00EB54EE"/>
    <w:rsid w:val="00EB7DA8"/>
    <w:rsid w:val="00EC56B2"/>
    <w:rsid w:val="00ED64A3"/>
    <w:rsid w:val="00EE08EF"/>
    <w:rsid w:val="00F10B50"/>
    <w:rsid w:val="00F1258E"/>
    <w:rsid w:val="00F150DF"/>
    <w:rsid w:val="00F261B4"/>
    <w:rsid w:val="00F305B0"/>
    <w:rsid w:val="00F338EF"/>
    <w:rsid w:val="00F35E36"/>
    <w:rsid w:val="00F40642"/>
    <w:rsid w:val="00F51BE3"/>
    <w:rsid w:val="00F66D85"/>
    <w:rsid w:val="00F66E16"/>
    <w:rsid w:val="00F734C6"/>
    <w:rsid w:val="00F81653"/>
    <w:rsid w:val="00F90D9B"/>
    <w:rsid w:val="00F94B4F"/>
    <w:rsid w:val="00FA3B9A"/>
    <w:rsid w:val="00FB13AA"/>
    <w:rsid w:val="00FB2A40"/>
    <w:rsid w:val="00FB721A"/>
    <w:rsid w:val="00FF0BAE"/>
    <w:rsid w:val="00FF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22C553"/>
  <w14:defaultImageDpi w14:val="96"/>
  <w15:docId w15:val="{0C498203-C4E0-478F-B18C-E8F02E93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2"/>
      <w:szCs w:val="22"/>
    </w:rPr>
  </w:style>
  <w:style w:type="paragraph" w:styleId="10">
    <w:name w:val="heading 1"/>
    <w:basedOn w:val="a"/>
    <w:next w:val="a"/>
    <w:link w:val="11"/>
    <w:uiPriority w:val="1"/>
    <w:qFormat/>
    <w:pPr>
      <w:ind w:left="38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1"/>
    <w:qFormat/>
    <w:rsid w:val="009907F9"/>
    <w:pPr>
      <w:spacing w:line="360" w:lineRule="auto"/>
      <w:ind w:firstLine="720"/>
      <w:outlineLvl w:val="1"/>
    </w:pPr>
    <w:rPr>
      <w:b/>
      <w:bCs/>
      <w:sz w:val="28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A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character" w:customStyle="1" w:styleId="a4">
    <w:name w:val="Основной текст Знак"/>
    <w:link w:val="a3"/>
    <w:uiPriority w:val="1"/>
    <w:rPr>
      <w:rFonts w:ascii="Times New Roman" w:hAnsi="Times New Roman" w:cs="Times New Roman"/>
    </w:rPr>
  </w:style>
  <w:style w:type="character" w:customStyle="1" w:styleId="11">
    <w:name w:val="Заголовок 1 Знак"/>
    <w:link w:val="10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1"/>
    <w:rsid w:val="009907F9"/>
    <w:rPr>
      <w:rFonts w:ascii="Times New Roman" w:hAnsi="Times New Roman"/>
      <w:b/>
      <w:bCs/>
      <w:sz w:val="28"/>
      <w:szCs w:val="24"/>
    </w:rPr>
  </w:style>
  <w:style w:type="paragraph" w:styleId="a5">
    <w:name w:val="List Paragraph"/>
    <w:basedOn w:val="a"/>
    <w:uiPriority w:val="34"/>
    <w:qFormat/>
    <w:pPr>
      <w:ind w:left="382" w:firstLine="707"/>
      <w:jc w:val="both"/>
    </w:pPr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8D717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7177"/>
    <w:rPr>
      <w:rFonts w:ascii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8D717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7177"/>
    <w:rPr>
      <w:rFonts w:ascii="Times New Roman" w:hAnsi="Times New Roman" w:cs="Times New Roman"/>
    </w:rPr>
  </w:style>
  <w:style w:type="character" w:styleId="aa">
    <w:name w:val="annotation reference"/>
    <w:basedOn w:val="a0"/>
    <w:uiPriority w:val="99"/>
    <w:semiHidden/>
    <w:unhideWhenUsed/>
    <w:rsid w:val="00D934DD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934D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934DD"/>
    <w:rPr>
      <w:rFonts w:ascii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934DD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934DD"/>
    <w:rPr>
      <w:rFonts w:ascii="Times New Roman" w:hAnsi="Times New Roman"/>
      <w:b/>
      <w:bCs/>
    </w:rPr>
  </w:style>
  <w:style w:type="paragraph" w:styleId="af">
    <w:name w:val="No Spacing"/>
    <w:uiPriority w:val="1"/>
    <w:qFormat/>
    <w:rsid w:val="000E0C7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0">
    <w:name w:val="Hyperlink"/>
    <w:basedOn w:val="a0"/>
    <w:uiPriority w:val="99"/>
    <w:unhideWhenUsed/>
    <w:rsid w:val="000E0C78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AF598E"/>
    <w:pPr>
      <w:widowControl/>
      <w:numPr>
        <w:numId w:val="30"/>
      </w:numPr>
      <w:tabs>
        <w:tab w:val="left" w:pos="1134"/>
        <w:tab w:val="left" w:leader="dot" w:pos="8789"/>
        <w:tab w:val="right" w:pos="9345"/>
      </w:tabs>
      <w:autoSpaceDE/>
      <w:autoSpaceDN/>
      <w:adjustRightInd/>
      <w:spacing w:line="360" w:lineRule="auto"/>
    </w:pPr>
    <w:rPr>
      <w:bCs/>
      <w:noProof/>
      <w:color w:val="000000" w:themeColor="text1"/>
      <w:sz w:val="28"/>
      <w:szCs w:val="28"/>
      <w:u w:val="single"/>
    </w:rPr>
  </w:style>
  <w:style w:type="paragraph" w:styleId="af1">
    <w:name w:val="TOC Heading"/>
    <w:basedOn w:val="10"/>
    <w:next w:val="a"/>
    <w:uiPriority w:val="39"/>
    <w:unhideWhenUsed/>
    <w:qFormat/>
    <w:rsid w:val="001B089A"/>
    <w:pPr>
      <w:keepNext/>
      <w:keepLines/>
      <w:widowControl/>
      <w:autoSpaceDE/>
      <w:autoSpaceDN/>
      <w:adjustRightInd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1B089A"/>
    <w:pPr>
      <w:spacing w:after="100"/>
      <w:ind w:left="220"/>
    </w:pPr>
  </w:style>
  <w:style w:type="paragraph" w:styleId="af2">
    <w:name w:val="Balloon Text"/>
    <w:basedOn w:val="a"/>
    <w:link w:val="af3"/>
    <w:uiPriority w:val="99"/>
    <w:semiHidden/>
    <w:unhideWhenUsed/>
    <w:rsid w:val="00AA1A99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AA1A99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BD1A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habr.com/ru/articles/136056/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yperlink" Target="https://habr.com/ru/articles/140552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fstec.ru/dokumenty/vse-dokumenty/prikazy/prikaz-fstek-rossii-ot-25-dekabrya-2017-g-n-239" TargetMode="External"/><Relationship Id="rId40" Type="http://schemas.openxmlformats.org/officeDocument/2006/relationships/hyperlink" Target="https://habr.com/ru/articles/138043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fstec.ru/dokumenty/vse-dokumenty/prikazy/prikaz-fstek-rossii-ot-21-dekabrya-2017-g-n-235" TargetMode="Externa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habr.com/ru/articles/13489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833EF-6592-470E-8CD6-48D17F309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2467</TotalTime>
  <Pages>28</Pages>
  <Words>3458</Words>
  <Characters>19711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Александрова</dc:creator>
  <cp:keywords/>
  <dc:description/>
  <cp:lastModifiedBy>Georgy Antonov</cp:lastModifiedBy>
  <cp:revision>236</cp:revision>
  <cp:lastPrinted>2026-07-02T09:21:00Z</cp:lastPrinted>
  <dcterms:created xsi:type="dcterms:W3CDTF">2026-06-24T18:18:00Z</dcterms:created>
  <dcterms:modified xsi:type="dcterms:W3CDTF">2026-07-03T13:43:00Z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Office Word 2007</vt:lpwstr>
  </property>
</Properties>
</file>