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B134" w14:textId="77777777" w:rsidR="00CA6FEF" w:rsidRDefault="00CA6FEF" w:rsidP="00CA6FEF">
      <w:pPr>
        <w:pStyle w:val="a3"/>
        <w:kinsoku w:val="0"/>
        <w:overflowPunct w:val="0"/>
        <w:ind w:left="382" w:right="970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9D8DCD3" w14:textId="77777777" w:rsidR="00CA6FEF" w:rsidRDefault="00CA6FEF" w:rsidP="00CA6FEF">
      <w:pPr>
        <w:pStyle w:val="a3"/>
        <w:kinsoku w:val="0"/>
        <w:overflowPunct w:val="0"/>
        <w:spacing w:before="6"/>
        <w:ind w:left="382" w:right="977"/>
        <w:jc w:val="center"/>
        <w:rPr>
          <w:b/>
          <w:b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«</w:t>
      </w:r>
      <w:r>
        <w:rPr>
          <w:b/>
          <w:bCs/>
          <w:sz w:val="20"/>
          <w:szCs w:val="20"/>
        </w:rPr>
        <w:t>САНКТ-ПЕТЕРБУРГСКИЙ ПОЛИТЕХНИЧЕСКИЙ УНИВЕРСИТЕТ ПЕТРА ВЕЛИКОГО»</w:t>
      </w:r>
    </w:p>
    <w:p w14:paraId="3F9C68B0" w14:textId="77777777" w:rsidR="00CA6FEF" w:rsidRDefault="00CA6FEF" w:rsidP="00CA6FEF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Институт компьютерных наук и кибербезопасности</w:t>
      </w:r>
    </w:p>
    <w:p w14:paraId="6E690033" w14:textId="77777777" w:rsidR="00CA6FEF" w:rsidRDefault="00CA6FEF" w:rsidP="00CA6FEF">
      <w:pPr>
        <w:pStyle w:val="a3"/>
        <w:kinsoku w:val="0"/>
        <w:overflowPunct w:val="0"/>
        <w:spacing w:before="10"/>
        <w:jc w:val="center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Высшая школа кибербезопасности</w:t>
      </w:r>
    </w:p>
    <w:p w14:paraId="4D39A3AE" w14:textId="77777777" w:rsidR="00CA6FEF" w:rsidRDefault="00CA6FEF" w:rsidP="00CA6FEF">
      <w:pPr>
        <w:pStyle w:val="a3"/>
        <w:kinsoku w:val="0"/>
        <w:overflowPunct w:val="0"/>
        <w:spacing w:before="7"/>
        <w:rPr>
          <w:i/>
          <w:i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0" allowOverlap="1" wp14:anchorId="37492D7E" wp14:editId="0D63081A">
                <wp:simplePos x="0" y="0"/>
                <wp:positionH relativeFrom="page">
                  <wp:posOffset>1012190</wp:posOffset>
                </wp:positionH>
                <wp:positionV relativeFrom="paragraph">
                  <wp:posOffset>29210</wp:posOffset>
                </wp:positionV>
                <wp:extent cx="5935345" cy="0"/>
                <wp:effectExtent l="0" t="0" r="0" b="0"/>
                <wp:wrapTopAndBottom/>
                <wp:docPr id="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5345" cy="0"/>
                        </a:xfrm>
                        <a:custGeom>
                          <a:avLst/>
                          <a:gdLst>
                            <a:gd name="T0" fmla="*/ 0 w 9347"/>
                            <a:gd name="T1" fmla="*/ 0 h 20"/>
                            <a:gd name="T2" fmla="*/ 9347 w 9347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47" h="20">
                              <a:moveTo>
                                <a:pt x="0" y="0"/>
                              </a:moveTo>
                              <a:lnTo>
                                <a:pt x="934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0ECAD" id="Freeform 27" o:spid="_x0000_s1026" style="position:absolute;margin-left:79.7pt;margin-top:2.3pt;width:467.35pt;height:0;z-index:251669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4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" o:allowincell="f" path="m,l9347,e" filled="f" strokeweight=".48pt">
                <v:path arrowok="t" o:connecttype="custom" o:connectlocs="0,0;5935345,0" o:connectangles="0,0"/>
                <w10:wrap type="topAndBottom" anchorx="page"/>
              </v:shape>
            </w:pict>
          </mc:Fallback>
        </mc:AlternateContent>
      </w:r>
    </w:p>
    <w:p w14:paraId="64880F1F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1F431D8E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6EFF6C2A" w14:textId="57E589C8" w:rsidR="00A12611" w:rsidRDefault="00A12611" w:rsidP="00A12611"/>
    <w:p w14:paraId="1BE3A7AF" w14:textId="77777777" w:rsidR="00A12611" w:rsidRPr="00A12611" w:rsidRDefault="00A12611" w:rsidP="00A12611"/>
    <w:p w14:paraId="11FAE157" w14:textId="77777777" w:rsidR="00A12611" w:rsidRDefault="00A12611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</w:p>
    <w:p w14:paraId="5AB983BD" w14:textId="37E80C17" w:rsidR="002F3F81" w:rsidRPr="00FB13AA" w:rsidRDefault="005B61B8">
      <w:pPr>
        <w:pStyle w:val="2"/>
        <w:tabs>
          <w:tab w:val="left" w:pos="5467"/>
        </w:tabs>
        <w:kinsoku w:val="0"/>
        <w:overflowPunct w:val="0"/>
        <w:spacing w:before="90" w:line="274" w:lineRule="exact"/>
        <w:ind w:left="0" w:right="22"/>
        <w:jc w:val="center"/>
      </w:pPr>
      <w:r w:rsidRPr="00FB13AA">
        <w:t>Отчет</w:t>
      </w:r>
      <w:r w:rsidRPr="00FB13AA">
        <w:rPr>
          <w:spacing w:val="-1"/>
        </w:rPr>
        <w:t xml:space="preserve"> </w:t>
      </w:r>
      <w:r w:rsidRPr="00FB13AA">
        <w:t>о</w:t>
      </w:r>
      <w:r w:rsidRPr="00FB13AA">
        <w:rPr>
          <w:spacing w:val="-4"/>
        </w:rPr>
        <w:t xml:space="preserve"> </w:t>
      </w:r>
      <w:r w:rsidRPr="00FB13AA">
        <w:t>прохождении</w:t>
      </w:r>
      <w:r w:rsidRPr="00FB13AA">
        <w:rPr>
          <w:u w:color="000000"/>
        </w:rPr>
        <w:t xml:space="preserve"> </w:t>
      </w:r>
      <w:r w:rsidR="00654FAA">
        <w:rPr>
          <w:u w:color="000000"/>
        </w:rPr>
        <w:t>учебной</w:t>
      </w:r>
      <w:r w:rsidR="000E0C78">
        <w:rPr>
          <w:u w:color="000000"/>
        </w:rPr>
        <w:t xml:space="preserve"> </w:t>
      </w:r>
      <w:r w:rsidR="00844A8E">
        <w:rPr>
          <w:u w:color="000000"/>
        </w:rPr>
        <w:t>(</w:t>
      </w:r>
      <w:r w:rsidR="00654FAA">
        <w:rPr>
          <w:u w:color="000000"/>
        </w:rPr>
        <w:t>ознакомитель</w:t>
      </w:r>
      <w:r w:rsidR="00844A8E">
        <w:rPr>
          <w:u w:color="000000"/>
        </w:rPr>
        <w:t xml:space="preserve">ной) </w:t>
      </w:r>
      <w:r w:rsidRPr="00FB13AA">
        <w:t>практики</w:t>
      </w:r>
    </w:p>
    <w:p w14:paraId="03FEC4AF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5FCC1EBA" w14:textId="3763FFEE" w:rsidR="002F3F81" w:rsidRPr="00FB13AA" w:rsidRDefault="00D934DD" w:rsidP="00F734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0E0C78">
        <w:rPr>
          <w:noProof/>
          <w:sz w:val="36"/>
          <w:szCs w:val="36"/>
          <w:highlight w:val="yellow"/>
        </w:rPr>
        <mc:AlternateContent>
          <mc:Choice Requires="wps">
            <w:drawing>
              <wp:anchor distT="0" distB="0" distL="0" distR="0" simplePos="0" relativeHeight="251654144" behindDoc="0" locked="0" layoutInCell="0" allowOverlap="1" wp14:anchorId="418AE82E" wp14:editId="04798319">
                <wp:simplePos x="0" y="0"/>
                <wp:positionH relativeFrom="page">
                  <wp:posOffset>1002665</wp:posOffset>
                </wp:positionH>
                <wp:positionV relativeFrom="paragraph">
                  <wp:posOffset>152400</wp:posOffset>
                </wp:positionV>
                <wp:extent cx="5944235" cy="0"/>
                <wp:effectExtent l="0" t="0" r="0" b="0"/>
                <wp:wrapTopAndBottom/>
                <wp:docPr id="13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EEC3A" id="Freeform 36" o:spid="_x0000_s1026" style="position:absolute;margin-left:78.95pt;margin-top:12pt;width:468.05pt;height:0;z-index: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61081E">
        <w:rPr>
          <w:sz w:val="22"/>
          <w:szCs w:val="22"/>
        </w:rPr>
        <w:t>Антонов Георгий Евгеньевич</w:t>
      </w:r>
    </w:p>
    <w:p w14:paraId="34C3A568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521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(Ф.И.О. обучающегося)</w:t>
      </w:r>
    </w:p>
    <w:p w14:paraId="50AD4678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22755292" w14:textId="734C64C2" w:rsidR="002F3F81" w:rsidRPr="00FB13AA" w:rsidRDefault="00D934DD" w:rsidP="00F734C6">
      <w:pPr>
        <w:pStyle w:val="a3"/>
        <w:kinsoku w:val="0"/>
        <w:overflowPunct w:val="0"/>
        <w:jc w:val="center"/>
        <w:rPr>
          <w:sz w:val="22"/>
          <w:szCs w:val="22"/>
        </w:rPr>
      </w:pPr>
      <w:r w:rsidRPr="00D10112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5168" behindDoc="0" locked="0" layoutInCell="0" allowOverlap="1" wp14:anchorId="08FA1756" wp14:editId="7C5AD69D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4420D" id="Freeform 37" o:spid="_x0000_s1026" style="position:absolute;margin-left:78.95pt;margin-top:12.1pt;width:468.05pt;height:0;z-index: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61081E">
        <w:rPr>
          <w:sz w:val="22"/>
          <w:szCs w:val="22"/>
        </w:rPr>
        <w:t>2 курс, 5151001/40001</w:t>
      </w:r>
    </w:p>
    <w:p w14:paraId="09ED70E0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(номер курса обучения и учебной группы)</w:t>
      </w:r>
    </w:p>
    <w:p w14:paraId="750FFFF0" w14:textId="77777777" w:rsidR="002F3F81" w:rsidRPr="00FB13AA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01DA8DBB" w14:textId="55F34FC0" w:rsidR="002F3F81" w:rsidRPr="00FB13AA" w:rsidRDefault="00D934DD" w:rsidP="00F734C6">
      <w:pPr>
        <w:pStyle w:val="a3"/>
        <w:kinsoku w:val="0"/>
        <w:overflowPunct w:val="0"/>
        <w:spacing w:before="3"/>
        <w:jc w:val="center"/>
        <w:rPr>
          <w:sz w:val="22"/>
          <w:szCs w:val="22"/>
        </w:rPr>
      </w:pPr>
      <w:r w:rsidRPr="00B9190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6192" behindDoc="0" locked="0" layoutInCell="0" allowOverlap="1" wp14:anchorId="7D5E03EC" wp14:editId="20F38F56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1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9E0AF" id="Freeform 38" o:spid="_x0000_s1026" style="position:absolute;margin-left:78.95pt;margin-top:12.1pt;width:468.05pt;height:0;z-index: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68500F">
        <w:rPr>
          <w:sz w:val="22"/>
          <w:szCs w:val="22"/>
        </w:rPr>
        <w:t>10.05.01 Компьютерная безопасность</w:t>
      </w:r>
    </w:p>
    <w:p w14:paraId="387BF602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>(направление подготовки (код и наименование)</w:t>
      </w:r>
    </w:p>
    <w:p w14:paraId="0699719D" w14:textId="77777777" w:rsidR="002F3F81" w:rsidRPr="00FB13AA" w:rsidRDefault="002F3F81">
      <w:pPr>
        <w:pStyle w:val="a3"/>
        <w:kinsoku w:val="0"/>
        <w:overflowPunct w:val="0"/>
        <w:spacing w:before="1"/>
        <w:rPr>
          <w:i/>
          <w:iCs/>
          <w:sz w:val="20"/>
          <w:szCs w:val="20"/>
        </w:rPr>
      </w:pPr>
    </w:p>
    <w:p w14:paraId="47A85812" w14:textId="4D46BBD4" w:rsidR="002F3F81" w:rsidRPr="004B26DB" w:rsidRDefault="005B61B8">
      <w:pPr>
        <w:pStyle w:val="2"/>
        <w:kinsoku w:val="0"/>
        <w:overflowPunct w:val="0"/>
        <w:spacing w:before="1" w:after="3"/>
        <w:rPr>
          <w:sz w:val="22"/>
          <w:szCs w:val="22"/>
        </w:rPr>
      </w:pPr>
      <w:r w:rsidRPr="00066F5B">
        <w:t>Место прохождения практики:</w:t>
      </w:r>
      <w:r w:rsidR="00F734C6" w:rsidRPr="00066F5B">
        <w:t xml:space="preserve"> </w:t>
      </w:r>
      <w:r w:rsidR="0068500F">
        <w:rPr>
          <w:b w:val="0"/>
          <w:bCs w:val="0"/>
          <w:sz w:val="22"/>
          <w:szCs w:val="22"/>
        </w:rPr>
        <w:t>ПАО «Россети Ленэнерго»</w:t>
      </w:r>
      <w:r w:rsidR="004B26DB" w:rsidRPr="004B26DB">
        <w:rPr>
          <w:b w:val="0"/>
          <w:bCs w:val="0"/>
          <w:sz w:val="22"/>
          <w:szCs w:val="22"/>
        </w:rPr>
        <w:t>,</w:t>
      </w:r>
    </w:p>
    <w:p w14:paraId="204781AF" w14:textId="6D17AD65" w:rsidR="002F3F81" w:rsidRPr="00066F5B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66F5B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D2AB1D9" wp14:editId="65FB19BF">
                <wp:extent cx="5944870" cy="12700"/>
                <wp:effectExtent l="8890" t="8890" r="8890" b="0"/>
                <wp:docPr id="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870" cy="12700"/>
                          <a:chOff x="0" y="0"/>
                          <a:chExt cx="9362" cy="20"/>
                        </a:xfrm>
                      </wpg:grpSpPr>
                      <wps:wsp>
                        <wps:cNvPr id="10" name="Freeform 40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9362" cy="20"/>
                          </a:xfrm>
                          <a:custGeom>
                            <a:avLst/>
                            <a:gdLst>
                              <a:gd name="T0" fmla="*/ 0 w 9362"/>
                              <a:gd name="T1" fmla="*/ 0 h 20"/>
                              <a:gd name="T2" fmla="*/ 9361 w 936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362" h="20">
                                <a:moveTo>
                                  <a:pt x="0" y="0"/>
                                </a:moveTo>
                                <a:lnTo>
                                  <a:pt x="9361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3A1BA2" id="Group 39" o:spid="_x0000_s1026" style="width:468.1pt;height:1pt;mso-position-horizontal-relative:char;mso-position-vertical-relative:line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">
                <v:shape id="Freeform 40" o:spid="_x0000_s1027" style="position:absolute;top:4;width:9362;height:20;visibility:visible;mso-wrap-style:square;v-text-anchor:top" coordsize="9362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" path="m,l9361,e" filled="f" strokeweight=".48pt">
                  <v:path arrowok="t" o:connecttype="custom" o:connectlocs="0,0;9361,0" o:connectangles="0,0"/>
                </v:shape>
                <w10:anchorlock/>
              </v:group>
            </w:pict>
          </mc:Fallback>
        </mc:AlternateContent>
      </w:r>
    </w:p>
    <w:p w14:paraId="7246D390" w14:textId="77777777" w:rsidR="002F3F81" w:rsidRPr="00066F5B" w:rsidRDefault="005B61B8">
      <w:pPr>
        <w:pStyle w:val="a3"/>
        <w:kinsoku w:val="0"/>
        <w:overflowPunct w:val="0"/>
        <w:ind w:left="327" w:right="351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(указывается наименование профильной организации или наименование структурного подразделения</w:t>
      </w:r>
    </w:p>
    <w:p w14:paraId="222F35F9" w14:textId="77777777" w:rsidR="002F3F81" w:rsidRPr="00066F5B" w:rsidRDefault="002F3F81">
      <w:pPr>
        <w:pStyle w:val="a3"/>
        <w:kinsoku w:val="0"/>
        <w:overflowPunct w:val="0"/>
        <w:rPr>
          <w:i/>
          <w:iCs/>
          <w:sz w:val="20"/>
          <w:szCs w:val="20"/>
        </w:rPr>
      </w:pPr>
    </w:p>
    <w:p w14:paraId="08365246" w14:textId="48DAB6EA" w:rsidR="002F3F81" w:rsidRPr="00066F5B" w:rsidRDefault="00D934DD" w:rsidP="000E0C78">
      <w:pPr>
        <w:pStyle w:val="a3"/>
        <w:kinsoku w:val="0"/>
        <w:overflowPunct w:val="0"/>
        <w:spacing w:before="3"/>
        <w:ind w:firstLine="327"/>
        <w:jc w:val="center"/>
        <w:rPr>
          <w:i/>
          <w:iCs/>
          <w:sz w:val="17"/>
          <w:szCs w:val="17"/>
        </w:rPr>
      </w:pPr>
      <w:r w:rsidRPr="00D769A9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7216" behindDoc="0" locked="0" layoutInCell="0" allowOverlap="1" wp14:anchorId="29F5B557" wp14:editId="214D32A4">
                <wp:simplePos x="0" y="0"/>
                <wp:positionH relativeFrom="page">
                  <wp:posOffset>1002665</wp:posOffset>
                </wp:positionH>
                <wp:positionV relativeFrom="paragraph">
                  <wp:posOffset>153670</wp:posOffset>
                </wp:positionV>
                <wp:extent cx="5944235" cy="0"/>
                <wp:effectExtent l="0" t="0" r="0" b="0"/>
                <wp:wrapTopAndBottom/>
                <wp:docPr id="8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7A97A" id="Freeform 41" o:spid="_x0000_s1026" style="position:absolute;margin-left:78.95pt;margin-top:12.1pt;width:468.05pt;height:0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" o:allowincell="f" path="m,l9362,e" filled="f" strokeweight=".48pt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9E75AD">
        <w:rPr>
          <w:sz w:val="22"/>
          <w:szCs w:val="22"/>
        </w:rPr>
        <w:t xml:space="preserve">г. Санкт-Петербург, </w:t>
      </w:r>
      <w:proofErr w:type="spellStart"/>
      <w:r w:rsidR="009E75AD">
        <w:rPr>
          <w:sz w:val="22"/>
          <w:szCs w:val="22"/>
        </w:rPr>
        <w:t>Гакелевская</w:t>
      </w:r>
      <w:proofErr w:type="spellEnd"/>
      <w:r w:rsidR="009E75AD">
        <w:rPr>
          <w:sz w:val="22"/>
          <w:szCs w:val="22"/>
        </w:rPr>
        <w:t>, 21</w:t>
      </w:r>
    </w:p>
    <w:p w14:paraId="26FEFF7A" w14:textId="77777777" w:rsidR="002F3F81" w:rsidRPr="00FB13AA" w:rsidRDefault="005B61B8" w:rsidP="000E0C78">
      <w:pPr>
        <w:pStyle w:val="a3"/>
        <w:kinsoku w:val="0"/>
        <w:overflowPunct w:val="0"/>
        <w:spacing w:line="194" w:lineRule="exact"/>
        <w:ind w:left="382" w:right="407"/>
        <w:jc w:val="center"/>
        <w:rPr>
          <w:i/>
          <w:iCs/>
          <w:sz w:val="20"/>
          <w:szCs w:val="20"/>
        </w:rPr>
      </w:pPr>
      <w:r w:rsidRPr="00066F5B">
        <w:rPr>
          <w:i/>
          <w:iCs/>
          <w:sz w:val="20"/>
          <w:szCs w:val="20"/>
        </w:rPr>
        <w:t>ФГАОУ ВО «</w:t>
      </w:r>
      <w:proofErr w:type="spellStart"/>
      <w:r w:rsidRPr="00066F5B">
        <w:rPr>
          <w:i/>
          <w:iCs/>
          <w:sz w:val="20"/>
          <w:szCs w:val="20"/>
        </w:rPr>
        <w:t>СПбПУ</w:t>
      </w:r>
      <w:proofErr w:type="spellEnd"/>
      <w:r w:rsidRPr="00066F5B">
        <w:rPr>
          <w:i/>
          <w:iCs/>
          <w:sz w:val="20"/>
          <w:szCs w:val="20"/>
        </w:rPr>
        <w:t>», фактический адрес)</w:t>
      </w:r>
    </w:p>
    <w:p w14:paraId="1F9BC011" w14:textId="77777777" w:rsidR="002F3F81" w:rsidRPr="00FB13AA" w:rsidRDefault="002F3F81">
      <w:pPr>
        <w:pStyle w:val="a3"/>
        <w:kinsoku w:val="0"/>
        <w:overflowPunct w:val="0"/>
        <w:spacing w:before="4"/>
        <w:rPr>
          <w:i/>
          <w:iCs/>
          <w:sz w:val="20"/>
          <w:szCs w:val="20"/>
        </w:rPr>
      </w:pPr>
    </w:p>
    <w:p w14:paraId="3524105D" w14:textId="6BE76098" w:rsidR="002F3F81" w:rsidRPr="00FB13AA" w:rsidRDefault="00D934DD" w:rsidP="000E0C78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23A8679" wp14:editId="531D0F1D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7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05630" id="Freeform 42" o:spid="_x0000_s1026" style="position:absolute;margin-left:78.95pt;margin-top:40pt;width:468.55pt;height:0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  <w:r w:rsidR="005B61B8" w:rsidRPr="00FB13AA">
        <w:rPr>
          <w:b w:val="0"/>
          <w:bCs w:val="0"/>
          <w:u w:val="single" w:color="000000"/>
        </w:rPr>
        <w:t xml:space="preserve"> </w:t>
      </w:r>
      <w:r w:rsidR="005B61B8" w:rsidRPr="00FB13AA">
        <w:rPr>
          <w:b w:val="0"/>
          <w:bCs w:val="0"/>
          <w:spacing w:val="2"/>
          <w:u w:val="single" w:color="000000"/>
        </w:rPr>
        <w:t xml:space="preserve"> </w:t>
      </w:r>
      <w:r w:rsidR="005B61B8" w:rsidRPr="00FB13AA">
        <w:rPr>
          <w:u w:val="single" w:color="000000"/>
        </w:rPr>
        <w:t>Сроки</w:t>
      </w:r>
      <w:r w:rsidR="005B61B8" w:rsidRPr="00FB13AA">
        <w:rPr>
          <w:spacing w:val="-7"/>
          <w:u w:val="single" w:color="000000"/>
        </w:rPr>
        <w:t xml:space="preserve"> </w:t>
      </w:r>
      <w:r w:rsidR="005B61B8" w:rsidRPr="00FB13AA">
        <w:rPr>
          <w:u w:val="single" w:color="000000"/>
        </w:rPr>
        <w:t>практики:</w:t>
      </w:r>
      <w:r w:rsidR="00F734C6" w:rsidRPr="00FB13AA">
        <w:rPr>
          <w:u w:val="single" w:color="000000"/>
        </w:rPr>
        <w:t xml:space="preserve"> </w:t>
      </w:r>
      <w:r w:rsidR="00D10112" w:rsidRPr="00654FAA">
        <w:rPr>
          <w:b w:val="0"/>
          <w:bCs w:val="0"/>
          <w:u w:val="single" w:color="000000"/>
        </w:rPr>
        <w:t>2</w:t>
      </w:r>
      <w:r w:rsidR="008E1095">
        <w:rPr>
          <w:b w:val="0"/>
          <w:bCs w:val="0"/>
          <w:u w:val="single" w:color="000000"/>
        </w:rPr>
        <w:t>4</w:t>
      </w:r>
      <w:r w:rsidR="00F734C6" w:rsidRPr="00654FAA">
        <w:rPr>
          <w:b w:val="0"/>
          <w:bCs w:val="0"/>
          <w:u w:val="single" w:color="000000"/>
        </w:rPr>
        <w:t>.0</w:t>
      </w:r>
      <w:r w:rsidR="00D769A9" w:rsidRPr="00654FAA">
        <w:rPr>
          <w:b w:val="0"/>
          <w:bCs w:val="0"/>
          <w:u w:val="single" w:color="000000"/>
        </w:rPr>
        <w:t>6</w:t>
      </w:r>
      <w:r w:rsidR="00F734C6" w:rsidRPr="00654FAA">
        <w:rPr>
          <w:b w:val="0"/>
          <w:bCs w:val="0"/>
          <w:u w:val="single" w:color="000000"/>
        </w:rPr>
        <w:t>.202</w:t>
      </w:r>
      <w:r w:rsidR="008E1095">
        <w:rPr>
          <w:b w:val="0"/>
          <w:bCs w:val="0"/>
          <w:u w:val="single" w:color="000000"/>
        </w:rPr>
        <w:t>6</w:t>
      </w:r>
      <w:r w:rsidR="00F734C6" w:rsidRPr="00654FAA">
        <w:rPr>
          <w:b w:val="0"/>
          <w:bCs w:val="0"/>
          <w:u w:val="single" w:color="000000"/>
        </w:rPr>
        <w:t>–</w:t>
      </w:r>
      <w:r w:rsidR="0078174A" w:rsidRPr="00654FAA">
        <w:rPr>
          <w:b w:val="0"/>
          <w:bCs w:val="0"/>
          <w:u w:val="single" w:color="000000"/>
        </w:rPr>
        <w:t>0</w:t>
      </w:r>
      <w:r w:rsidR="008E1095">
        <w:rPr>
          <w:b w:val="0"/>
          <w:bCs w:val="0"/>
          <w:u w:val="single" w:color="000000"/>
        </w:rPr>
        <w:t>7</w:t>
      </w:r>
      <w:r w:rsidR="00F734C6" w:rsidRPr="00654FAA">
        <w:rPr>
          <w:b w:val="0"/>
          <w:bCs w:val="0"/>
          <w:u w:val="single" w:color="000000"/>
        </w:rPr>
        <w:t>.0</w:t>
      </w:r>
      <w:r w:rsidR="00D769A9" w:rsidRPr="00654FAA">
        <w:rPr>
          <w:b w:val="0"/>
          <w:bCs w:val="0"/>
          <w:u w:val="single" w:color="000000"/>
        </w:rPr>
        <w:t>7</w:t>
      </w:r>
      <w:r w:rsidR="00F734C6" w:rsidRPr="00654FAA">
        <w:rPr>
          <w:b w:val="0"/>
          <w:bCs w:val="0"/>
          <w:u w:val="single" w:color="000000"/>
        </w:rPr>
        <w:t>.202</w:t>
      </w:r>
      <w:r w:rsidR="008E1095">
        <w:rPr>
          <w:b w:val="0"/>
          <w:bCs w:val="0"/>
          <w:u w:val="single" w:color="000000"/>
        </w:rPr>
        <w:t>6</w:t>
      </w:r>
      <w:r w:rsidR="005B61B8" w:rsidRPr="00FB13AA">
        <w:rPr>
          <w:u w:val="single" w:color="000000"/>
        </w:rPr>
        <w:tab/>
      </w:r>
      <w:r w:rsidR="005B61B8" w:rsidRPr="00FB13AA">
        <w:t xml:space="preserve"> Руководитель практической подготовки от ФГАОУ ВО</w:t>
      </w:r>
      <w:r w:rsidR="005B61B8" w:rsidRPr="00FB13AA">
        <w:rPr>
          <w:spacing w:val="-20"/>
        </w:rPr>
        <w:t xml:space="preserve"> </w:t>
      </w:r>
      <w:r w:rsidR="005B61B8" w:rsidRPr="00FB13AA">
        <w:t>«</w:t>
      </w:r>
      <w:proofErr w:type="spellStart"/>
      <w:r w:rsidR="005B61B8" w:rsidRPr="00FB13AA">
        <w:t>СПбПУ</w:t>
      </w:r>
      <w:proofErr w:type="spellEnd"/>
      <w:r w:rsidR="005B61B8" w:rsidRPr="00FB13AA">
        <w:t>»:</w:t>
      </w:r>
      <w:r w:rsidR="00F734C6" w:rsidRPr="00FB13AA">
        <w:t xml:space="preserve"> </w:t>
      </w:r>
    </w:p>
    <w:p w14:paraId="43947E80" w14:textId="7B158E8F" w:rsidR="002F3F81" w:rsidRPr="00FB13AA" w:rsidRDefault="00D934DD" w:rsidP="00B91908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2A45AED1" wp14:editId="283BA82F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BBCDF" id="Freeform 43" o:spid="_x0000_s1026" style="position:absolute;margin-left:78.95pt;margin-top:11.9pt;width:468.05pt;height:0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252FA2" w:rsidRPr="00252FA2">
        <w:rPr>
          <w:color w:val="000000"/>
          <w:sz w:val="27"/>
          <w:szCs w:val="27"/>
        </w:rPr>
        <w:t xml:space="preserve"> </w:t>
      </w:r>
      <w:r w:rsidR="00252FA2" w:rsidRPr="00252FA2">
        <w:rPr>
          <w:sz w:val="22"/>
          <w:szCs w:val="22"/>
        </w:rPr>
        <w:t>Доцент ВШК ИКНК, к.б.н., Жиляков Н.В.</w:t>
      </w:r>
    </w:p>
    <w:p w14:paraId="32C5CF9D" w14:textId="77777777" w:rsidR="002F3F81" w:rsidRPr="00FB13AA" w:rsidRDefault="005B61B8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 xml:space="preserve">(Ф.И.О., </w:t>
      </w:r>
      <w:proofErr w:type="spellStart"/>
      <w:proofErr w:type="gramStart"/>
      <w:r w:rsidRPr="00FB13AA">
        <w:rPr>
          <w:i/>
          <w:iCs/>
          <w:sz w:val="20"/>
          <w:szCs w:val="20"/>
        </w:rPr>
        <w:t>уч.степень</w:t>
      </w:r>
      <w:proofErr w:type="spellEnd"/>
      <w:proofErr w:type="gramEnd"/>
      <w:r w:rsidRPr="00FB13AA">
        <w:rPr>
          <w:i/>
          <w:iCs/>
          <w:sz w:val="20"/>
          <w:szCs w:val="20"/>
        </w:rPr>
        <w:t>, должность)</w:t>
      </w:r>
    </w:p>
    <w:p w14:paraId="5DF37098" w14:textId="04382D57" w:rsidR="004B26DB" w:rsidRPr="00FB13AA" w:rsidRDefault="004B26DB" w:rsidP="004B26DB">
      <w:pPr>
        <w:pStyle w:val="2"/>
        <w:tabs>
          <w:tab w:val="left" w:pos="7215"/>
        </w:tabs>
        <w:kinsoku w:val="0"/>
        <w:overflowPunct w:val="0"/>
        <w:spacing w:line="448" w:lineRule="auto"/>
        <w:ind w:right="1641" w:hanging="123"/>
      </w:pPr>
      <w:r w:rsidRPr="00FB13AA">
        <w:t xml:space="preserve">Руководитель практической подготовки от </w:t>
      </w:r>
      <w:r w:rsidR="00252FA2">
        <w:t>ПАО «Россети Ленэнерго»</w:t>
      </w:r>
      <w:r w:rsidRPr="00FB13AA">
        <w:t>:</w:t>
      </w:r>
    </w:p>
    <w:p w14:paraId="5F336699" w14:textId="5A706AAC" w:rsidR="004B26DB" w:rsidRPr="00FB13AA" w:rsidRDefault="004B26DB" w:rsidP="004B26DB">
      <w:pPr>
        <w:pStyle w:val="a3"/>
        <w:kinsoku w:val="0"/>
        <w:overflowPunct w:val="0"/>
        <w:spacing w:before="10"/>
        <w:jc w:val="center"/>
        <w:rPr>
          <w:sz w:val="22"/>
          <w:szCs w:val="22"/>
        </w:rPr>
      </w:pPr>
      <w:r w:rsidRPr="000E0C78">
        <w:rPr>
          <w:noProof/>
          <w:sz w:val="22"/>
          <w:szCs w:val="22"/>
          <w:highlight w:val="yellow"/>
        </w:rPr>
        <mc:AlternateContent>
          <mc:Choice Requires="wps">
            <w:drawing>
              <wp:anchor distT="0" distB="0" distL="0" distR="0" simplePos="0" relativeHeight="251667456" behindDoc="0" locked="0" layoutInCell="0" allowOverlap="1" wp14:anchorId="153DA028" wp14:editId="7835D021">
                <wp:simplePos x="0" y="0"/>
                <wp:positionH relativeFrom="page">
                  <wp:posOffset>1002665</wp:posOffset>
                </wp:positionH>
                <wp:positionV relativeFrom="paragraph">
                  <wp:posOffset>151130</wp:posOffset>
                </wp:positionV>
                <wp:extent cx="5944235" cy="0"/>
                <wp:effectExtent l="0" t="0" r="0" b="0"/>
                <wp:wrapTopAndBottom/>
                <wp:docPr id="6506557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4235" cy="0"/>
                        </a:xfrm>
                        <a:custGeom>
                          <a:avLst/>
                          <a:gdLst>
                            <a:gd name="T0" fmla="*/ 0 w 9362"/>
                            <a:gd name="T1" fmla="*/ 0 h 20"/>
                            <a:gd name="T2" fmla="*/ 9362 w 9362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62" h="20">
                              <a:moveTo>
                                <a:pt x="0" y="0"/>
                              </a:moveTo>
                              <a:lnTo>
                                <a:pt x="9362" y="0"/>
                              </a:lnTo>
                            </a:path>
                          </a:pathLst>
                        </a:cu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39357" id="Freeform 43" o:spid="_x0000_s1026" style="position:absolute;margin-left:78.95pt;margin-top:11.9pt;width:468.05pt;height:0;z-index:25166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6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" o:allowincell="f" path="m,l9362,e" filled="f" strokeweight=".16931mm">
                <v:path arrowok="t" o:connecttype="custom" o:connectlocs="0,0;5944235,0" o:connectangles="0,0"/>
                <w10:wrap type="topAndBottom" anchorx="page"/>
              </v:shape>
            </w:pict>
          </mc:Fallback>
        </mc:AlternateContent>
      </w:r>
      <w:r w:rsidR="00D13922">
        <w:rPr>
          <w:noProof/>
          <w:sz w:val="22"/>
          <w:szCs w:val="22"/>
        </w:rPr>
        <w:t xml:space="preserve">Иванов А. А., </w:t>
      </w:r>
      <w:r w:rsidR="00BA6F47">
        <w:rPr>
          <w:noProof/>
          <w:sz w:val="22"/>
          <w:szCs w:val="22"/>
        </w:rPr>
        <w:t>начальник отдела управляения информационной безопасностью</w:t>
      </w:r>
    </w:p>
    <w:p w14:paraId="51F3E8FA" w14:textId="77777777" w:rsidR="004B26DB" w:rsidRPr="00FB13AA" w:rsidRDefault="004B26DB" w:rsidP="004B26DB">
      <w:pPr>
        <w:pStyle w:val="a3"/>
        <w:kinsoku w:val="0"/>
        <w:overflowPunct w:val="0"/>
        <w:spacing w:line="194" w:lineRule="exact"/>
        <w:ind w:left="382" w:right="408"/>
        <w:jc w:val="center"/>
        <w:rPr>
          <w:i/>
          <w:iCs/>
          <w:sz w:val="20"/>
          <w:szCs w:val="20"/>
        </w:rPr>
      </w:pPr>
      <w:r w:rsidRPr="00FB13AA">
        <w:rPr>
          <w:i/>
          <w:iCs/>
          <w:sz w:val="20"/>
          <w:szCs w:val="20"/>
        </w:rPr>
        <w:t xml:space="preserve">(Ф.И.О., </w:t>
      </w:r>
      <w:proofErr w:type="spellStart"/>
      <w:proofErr w:type="gramStart"/>
      <w:r w:rsidRPr="00FB13AA">
        <w:rPr>
          <w:i/>
          <w:iCs/>
          <w:sz w:val="20"/>
          <w:szCs w:val="20"/>
        </w:rPr>
        <w:t>уч.степень</w:t>
      </w:r>
      <w:proofErr w:type="spellEnd"/>
      <w:proofErr w:type="gramEnd"/>
      <w:r w:rsidRPr="00FB13AA">
        <w:rPr>
          <w:i/>
          <w:iCs/>
          <w:sz w:val="20"/>
          <w:szCs w:val="20"/>
        </w:rPr>
        <w:t>, должность)</w:t>
      </w:r>
    </w:p>
    <w:p w14:paraId="66A7CC27" w14:textId="46268627" w:rsidR="000E0C78" w:rsidRDefault="000E0C78" w:rsidP="000E0C78">
      <w:pPr>
        <w:pStyle w:val="2"/>
        <w:tabs>
          <w:tab w:val="left" w:pos="7215"/>
        </w:tabs>
        <w:kinsoku w:val="0"/>
        <w:overflowPunct w:val="0"/>
        <w:spacing w:line="448" w:lineRule="auto"/>
        <w:ind w:right="2737" w:hanging="123"/>
        <w:rPr>
          <w:u w:val="single" w:color="000000"/>
        </w:rPr>
      </w:pPr>
      <w:r w:rsidRPr="000E0C78">
        <w:rPr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C1F7B8F" wp14:editId="0ED40B66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2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48E26" id="Freeform 42" o:spid="_x0000_s1026" style="position:absolute;margin-left:78.95pt;margin-top:40pt;width:468.55pt;height:0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4E048002" wp14:editId="1DAFB494">
                <wp:simplePos x="0" y="0"/>
                <wp:positionH relativeFrom="page">
                  <wp:posOffset>1002665</wp:posOffset>
                </wp:positionH>
                <wp:positionV relativeFrom="paragraph">
                  <wp:posOffset>508000</wp:posOffset>
                </wp:positionV>
                <wp:extent cx="5950585" cy="0"/>
                <wp:effectExtent l="0" t="0" r="0" b="0"/>
                <wp:wrapNone/>
                <wp:docPr id="2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50585" cy="0"/>
                        </a:xfrm>
                        <a:custGeom>
                          <a:avLst/>
                          <a:gdLst>
                            <a:gd name="T0" fmla="*/ 0 w 9371"/>
                            <a:gd name="T1" fmla="*/ 0 h 20"/>
                            <a:gd name="T2" fmla="*/ 9371 w 9371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371" h="20">
                              <a:moveTo>
                                <a:pt x="0" y="0"/>
                              </a:moveTo>
                              <a:lnTo>
                                <a:pt x="937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8BCD1" id="Freeform 42" o:spid="_x0000_s1026" style="position:absolute;margin-left:78.95pt;margin-top:40pt;width:468.55pt;height:0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37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" o:allowincell="f" path="m,l9371,e" filled="f" strokeweight=".48pt">
                <v:path arrowok="t" o:connecttype="custom" o:connectlocs="0,0;5950585,0" o:connectangles="0,0"/>
                <w10:wrap anchorx="page"/>
              </v:shape>
            </w:pict>
          </mc:Fallback>
        </mc:AlternateContent>
      </w:r>
    </w:p>
    <w:p w14:paraId="46F050F5" w14:textId="77777777" w:rsidR="002F3F81" w:rsidRPr="00FB13AA" w:rsidRDefault="002F3F81">
      <w:pPr>
        <w:pStyle w:val="a3"/>
        <w:kinsoku w:val="0"/>
        <w:overflowPunct w:val="0"/>
        <w:spacing w:before="1" w:after="1"/>
        <w:rPr>
          <w:b/>
          <w:bCs/>
          <w:sz w:val="19"/>
          <w:szCs w:val="19"/>
        </w:rPr>
      </w:pPr>
    </w:p>
    <w:p w14:paraId="0C5EA15F" w14:textId="6341BFCE" w:rsidR="002F3F81" w:rsidRPr="00FB13AA" w:rsidRDefault="002F3F81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</w:p>
    <w:p w14:paraId="25616F3D" w14:textId="77777777" w:rsidR="002F3F81" w:rsidRPr="00FB13AA" w:rsidRDefault="002F3F81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  <w:sectPr w:rsidR="002F3F81" w:rsidRPr="00FB13AA">
          <w:headerReference w:type="default" r:id="rId8"/>
          <w:pgSz w:w="11910" w:h="16850"/>
          <w:pgMar w:top="1060" w:right="160" w:bottom="280" w:left="1320" w:header="723" w:footer="0" w:gutter="0"/>
          <w:cols w:space="720"/>
          <w:noEndnote/>
        </w:sectPr>
      </w:pPr>
    </w:p>
    <w:p w14:paraId="25F533B4" w14:textId="6C683FA3" w:rsidR="002F3F81" w:rsidRPr="00FB13AA" w:rsidRDefault="002F3F81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765E4F71" w14:textId="77777777" w:rsidR="00A12611" w:rsidRPr="00FB13AA" w:rsidRDefault="00A12611">
      <w:pPr>
        <w:pStyle w:val="a3"/>
        <w:kinsoku w:val="0"/>
        <w:overflowPunct w:val="0"/>
        <w:spacing w:before="10"/>
        <w:rPr>
          <w:b/>
          <w:bCs/>
          <w:sz w:val="38"/>
          <w:szCs w:val="38"/>
        </w:rPr>
      </w:pPr>
    </w:p>
    <w:p w14:paraId="4ACD513D" w14:textId="77777777" w:rsidR="002F3F81" w:rsidRPr="00FB13AA" w:rsidRDefault="005B61B8">
      <w:pPr>
        <w:pStyle w:val="a3"/>
        <w:tabs>
          <w:tab w:val="left" w:pos="3250"/>
        </w:tabs>
        <w:kinsoku w:val="0"/>
        <w:overflowPunct w:val="0"/>
        <w:ind w:left="259"/>
      </w:pPr>
      <w:r w:rsidRPr="00FB13AA">
        <w:rPr>
          <w:u w:val="single" w:color="000000"/>
        </w:rPr>
        <w:t xml:space="preserve"> </w:t>
      </w:r>
      <w:r w:rsidRPr="00FB13AA">
        <w:rPr>
          <w:spacing w:val="2"/>
          <w:u w:val="single" w:color="000000"/>
        </w:rPr>
        <w:t xml:space="preserve"> </w:t>
      </w:r>
      <w:r w:rsidRPr="00FB13AA">
        <w:rPr>
          <w:b/>
          <w:bCs/>
          <w:u w:val="single" w:color="000000"/>
        </w:rPr>
        <w:t>Оценка:</w:t>
      </w:r>
      <w:r w:rsidRPr="00FB13AA">
        <w:rPr>
          <w:b/>
          <w:bCs/>
          <w:u w:val="single" w:color="000000"/>
        </w:rPr>
        <w:tab/>
      </w:r>
    </w:p>
    <w:p w14:paraId="41B26AA0" w14:textId="0A152ECB" w:rsidR="002F3F81" w:rsidRPr="00FB13AA" w:rsidRDefault="005B61B8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</w:pPr>
      <w:r w:rsidRPr="00FB13AA">
        <w:br w:type="column"/>
      </w:r>
    </w:p>
    <w:p w14:paraId="74B15151" w14:textId="77777777" w:rsidR="002F3F81" w:rsidRPr="00FB13AA" w:rsidRDefault="002F3F81">
      <w:pPr>
        <w:pStyle w:val="a3"/>
        <w:kinsoku w:val="0"/>
        <w:overflowPunct w:val="0"/>
        <w:spacing w:line="213" w:lineRule="exact"/>
        <w:ind w:left="259"/>
        <w:rPr>
          <w:i/>
          <w:iCs/>
          <w:sz w:val="20"/>
          <w:szCs w:val="20"/>
        </w:rPr>
        <w:sectPr w:rsidR="002F3F81" w:rsidRPr="00FB13AA">
          <w:type w:val="continuous"/>
          <w:pgSz w:w="11910" w:h="16850"/>
          <w:pgMar w:top="1040" w:right="160" w:bottom="280" w:left="1320" w:header="720" w:footer="720" w:gutter="0"/>
          <w:cols w:num="2" w:space="720" w:equalWidth="0">
            <w:col w:w="3291" w:space="734"/>
            <w:col w:w="6405"/>
          </w:cols>
          <w:noEndnote/>
        </w:sectPr>
      </w:pPr>
    </w:p>
    <w:p w14:paraId="51897E6B" w14:textId="77777777" w:rsidR="002F3F81" w:rsidRPr="00FB13AA" w:rsidRDefault="002F3F81">
      <w:pPr>
        <w:pStyle w:val="a3"/>
        <w:kinsoku w:val="0"/>
        <w:overflowPunct w:val="0"/>
        <w:spacing w:before="7"/>
        <w:rPr>
          <w:i/>
          <w:iCs/>
          <w:sz w:val="12"/>
          <w:szCs w:val="12"/>
        </w:rPr>
      </w:pPr>
    </w:p>
    <w:p w14:paraId="22C3C197" w14:textId="77777777" w:rsidR="002F3F81" w:rsidRPr="00FB13AA" w:rsidRDefault="005B61B8">
      <w:pPr>
        <w:pStyle w:val="a3"/>
        <w:kinsoku w:val="0"/>
        <w:overflowPunct w:val="0"/>
        <w:spacing w:before="90"/>
        <w:ind w:left="382"/>
      </w:pPr>
      <w:r w:rsidRPr="00FB13AA">
        <w:t>Руководитель практической подготовки</w:t>
      </w:r>
    </w:p>
    <w:p w14:paraId="4AE674DA" w14:textId="5E348EAD" w:rsidR="002F3F81" w:rsidRPr="0000603C" w:rsidRDefault="005B61B8" w:rsidP="0000603C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>от ФГАОУ</w:t>
      </w:r>
      <w:r w:rsidRPr="0000603C">
        <w:rPr>
          <w:spacing w:val="-7"/>
        </w:rPr>
        <w:t xml:space="preserve"> </w:t>
      </w:r>
      <w:r w:rsidRPr="0000603C">
        <w:t>ВО «</w:t>
      </w:r>
      <w:proofErr w:type="spellStart"/>
      <w:r w:rsidRPr="0000603C">
        <w:t>СПбПУ</w:t>
      </w:r>
      <w:proofErr w:type="spellEnd"/>
      <w:r w:rsidRPr="0000603C">
        <w:t>»:</w:t>
      </w:r>
      <w:r w:rsidR="00F734C6" w:rsidRPr="0000603C">
        <w:tab/>
      </w:r>
      <w:r w:rsidR="00D72DFC">
        <w:t xml:space="preserve">Н. В. </w:t>
      </w:r>
      <w:r w:rsidR="00D72DFC" w:rsidRPr="00252FA2">
        <w:rPr>
          <w:sz w:val="22"/>
          <w:szCs w:val="22"/>
        </w:rPr>
        <w:t>Жиляков</w:t>
      </w:r>
    </w:p>
    <w:p w14:paraId="061DB57A" w14:textId="1E36C470" w:rsidR="002F3F81" w:rsidRPr="0000603C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249F147" wp14:editId="1E96E75E">
                <wp:extent cx="5173345" cy="45085"/>
                <wp:effectExtent l="8890" t="0" r="8890" b="0"/>
                <wp:docPr id="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3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3C569E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2AC1059A" w14:textId="77777777" w:rsidR="004B26DB" w:rsidRPr="00FB13AA" w:rsidRDefault="004B26DB" w:rsidP="004B26DB">
      <w:pPr>
        <w:pStyle w:val="a3"/>
        <w:kinsoku w:val="0"/>
        <w:overflowPunct w:val="0"/>
        <w:spacing w:before="240"/>
        <w:ind w:left="382"/>
      </w:pPr>
      <w:r w:rsidRPr="00FB13AA">
        <w:t>Руководитель практической подготовки</w:t>
      </w:r>
    </w:p>
    <w:p w14:paraId="4A00BDE3" w14:textId="05CFB15B" w:rsidR="004B26DB" w:rsidRPr="0000603C" w:rsidRDefault="004B26DB" w:rsidP="004B26DB">
      <w:pPr>
        <w:pStyle w:val="a3"/>
        <w:tabs>
          <w:tab w:val="left" w:pos="6521"/>
        </w:tabs>
        <w:kinsoku w:val="0"/>
        <w:overflowPunct w:val="0"/>
        <w:spacing w:after="9"/>
        <w:ind w:left="382"/>
      </w:pPr>
      <w:r w:rsidRPr="0000603C">
        <w:t xml:space="preserve">от </w:t>
      </w:r>
      <w:r w:rsidR="00DC4163">
        <w:t>ПАО «Россети Ленэнерго»</w:t>
      </w:r>
      <w:r w:rsidRPr="0000603C">
        <w:t>:</w:t>
      </w:r>
      <w:r w:rsidRPr="0000603C">
        <w:tab/>
      </w:r>
      <w:r w:rsidR="00B123A2">
        <w:t>А. А. Иванов</w:t>
      </w:r>
    </w:p>
    <w:p w14:paraId="1981783F" w14:textId="77777777" w:rsidR="004B26DB" w:rsidRPr="0000603C" w:rsidRDefault="004B26DB" w:rsidP="004B26DB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 w:rsidRPr="0000603C"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1553B17" wp14:editId="1DC8D75F">
                <wp:extent cx="5173345" cy="45085"/>
                <wp:effectExtent l="8890" t="0" r="8890" b="0"/>
                <wp:docPr id="140866171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1372201084" name="Freeform 49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3852B8" id="Group 48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">
                <v:shape id="Freeform 49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16EEC701" w14:textId="77777777" w:rsidR="004B26DB" w:rsidRPr="0000603C" w:rsidRDefault="004B26DB" w:rsidP="004B26DB">
      <w:pPr>
        <w:pStyle w:val="a3"/>
        <w:kinsoku w:val="0"/>
        <w:overflowPunct w:val="0"/>
        <w:spacing w:before="7"/>
        <w:rPr>
          <w:sz w:val="18"/>
          <w:szCs w:val="18"/>
        </w:rPr>
      </w:pPr>
    </w:p>
    <w:p w14:paraId="26A56BD4" w14:textId="7645C122" w:rsidR="002F3F81" w:rsidRPr="0000603C" w:rsidRDefault="005B61B8" w:rsidP="0000603C">
      <w:pPr>
        <w:pStyle w:val="a3"/>
        <w:tabs>
          <w:tab w:val="left" w:pos="6521"/>
        </w:tabs>
        <w:kinsoku w:val="0"/>
        <w:overflowPunct w:val="0"/>
        <w:spacing w:before="90" w:after="8"/>
        <w:ind w:left="382"/>
      </w:pPr>
      <w:r w:rsidRPr="0000603C">
        <w:t>Обучающийся:</w:t>
      </w:r>
      <w:r w:rsidRPr="0000603C">
        <w:tab/>
      </w:r>
      <w:r w:rsidR="008B7534">
        <w:t>Г. Е. Антонов</w:t>
      </w:r>
    </w:p>
    <w:p w14:paraId="332669B3" w14:textId="055402F3" w:rsidR="002F3F81" w:rsidRPr="00FB13AA" w:rsidRDefault="00D934DD">
      <w:pPr>
        <w:pStyle w:val="a3"/>
        <w:kinsoku w:val="0"/>
        <w:overflowPunct w:val="0"/>
        <w:spacing w:line="20" w:lineRule="exact"/>
        <w:ind w:left="254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E6DE20D" wp14:editId="2ED03A29">
                <wp:extent cx="5173345" cy="45085"/>
                <wp:effectExtent l="8890" t="2540" r="8890" b="0"/>
                <wp:docPr id="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73345" cy="45085"/>
                          <a:chOff x="0" y="0"/>
                          <a:chExt cx="7528" cy="20"/>
                        </a:xfrm>
                      </wpg:grpSpPr>
                      <wps:wsp>
                        <wps:cNvPr id="28" name="Freeform 53"/>
                        <wps:cNvSpPr>
                          <a:spLocks/>
                        </wps:cNvSpPr>
                        <wps:spPr bwMode="auto">
                          <a:xfrm>
                            <a:off x="0" y="4"/>
                            <a:ext cx="7528" cy="20"/>
                          </a:xfrm>
                          <a:custGeom>
                            <a:avLst/>
                            <a:gdLst>
                              <a:gd name="T0" fmla="*/ 0 w 7528"/>
                              <a:gd name="T1" fmla="*/ 0 h 20"/>
                              <a:gd name="T2" fmla="*/ 7527 w 752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7528" h="20">
                                <a:moveTo>
                                  <a:pt x="0" y="0"/>
                                </a:moveTo>
                                <a:lnTo>
                                  <a:pt x="7527" y="0"/>
                                </a:lnTo>
                              </a:path>
                            </a:pathLst>
                          </a:custGeom>
                          <a:noFill/>
                          <a:ln w="60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E850EF" id="Group 52" o:spid="_x0000_s1026" style="width:407.35pt;height:3.55pt;mso-position-horizontal-relative:char;mso-position-vertical-relative:line" coordsize="7528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">
                <v:shape id="Freeform 53" o:spid="_x0000_s1027" style="position:absolute;top:4;width:7528;height:20;visibility:visible;mso-wrap-style:square;v-text-anchor:top" coordsize="752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" path="m,l7527,e" filled="f" strokeweight=".16931mm">
                  <v:path arrowok="t" o:connecttype="custom" o:connectlocs="0,0;7527,0" o:connectangles="0,0"/>
                </v:shape>
                <w10:anchorlock/>
              </v:group>
            </w:pict>
          </mc:Fallback>
        </mc:AlternateContent>
      </w:r>
    </w:p>
    <w:p w14:paraId="375FC83C" w14:textId="76C99537" w:rsidR="008D7177" w:rsidRDefault="005B61B8" w:rsidP="00A12611">
      <w:pPr>
        <w:pStyle w:val="a3"/>
        <w:tabs>
          <w:tab w:val="left" w:pos="3245"/>
        </w:tabs>
        <w:kinsoku w:val="0"/>
        <w:overflowPunct w:val="0"/>
        <w:spacing w:before="212"/>
        <w:ind w:left="259"/>
        <w:sectPr w:rsidR="008D7177">
          <w:type w:val="continuous"/>
          <w:pgSz w:w="11910" w:h="16850"/>
          <w:pgMar w:top="1040" w:right="160" w:bottom="280" w:left="1320" w:header="720" w:footer="720" w:gutter="0"/>
          <w:cols w:space="720" w:equalWidth="0">
            <w:col w:w="10430"/>
          </w:cols>
          <w:noEndnote/>
        </w:sectPr>
      </w:pPr>
      <w:r w:rsidRPr="00FB13AA">
        <w:rPr>
          <w:u w:val="single" w:color="000000"/>
        </w:rPr>
        <w:t>Дата:</w:t>
      </w:r>
      <w:r w:rsidR="00F734C6" w:rsidRPr="00FB13AA">
        <w:rPr>
          <w:u w:val="single" w:color="000000"/>
        </w:rPr>
        <w:t xml:space="preserve"> </w:t>
      </w:r>
      <w:r w:rsidR="00546E86" w:rsidRPr="00BA6F47">
        <w:rPr>
          <w:u w:val="single" w:color="000000"/>
        </w:rPr>
        <w:t>0</w:t>
      </w:r>
      <w:r w:rsidR="008E1095" w:rsidRPr="00BA6F47">
        <w:rPr>
          <w:u w:val="single" w:color="000000"/>
        </w:rPr>
        <w:t>7</w:t>
      </w:r>
      <w:r w:rsidR="00F734C6" w:rsidRPr="00BA6F47">
        <w:rPr>
          <w:u w:val="single" w:color="000000"/>
        </w:rPr>
        <w:t>.0</w:t>
      </w:r>
      <w:r w:rsidR="00D769A9" w:rsidRPr="00BA6F47">
        <w:rPr>
          <w:u w:val="single" w:color="000000"/>
        </w:rPr>
        <w:t>7</w:t>
      </w:r>
      <w:r w:rsidR="00F734C6" w:rsidRPr="00BA6F47">
        <w:rPr>
          <w:u w:val="single" w:color="000000"/>
        </w:rPr>
        <w:t>.202</w:t>
      </w:r>
      <w:r w:rsidR="008E1095" w:rsidRPr="00BA6F47">
        <w:rPr>
          <w:u w:val="single" w:color="000000"/>
        </w:rPr>
        <w:t>6</w:t>
      </w:r>
    </w:p>
    <w:p w14:paraId="55EF3BB4" w14:textId="77777777" w:rsidR="0055128B" w:rsidRDefault="0055128B" w:rsidP="0055128B">
      <w:pPr>
        <w:pStyle w:val="af"/>
        <w:pageBreakBefore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55D25D5A" w14:textId="77777777" w:rsidR="0055128B" w:rsidRDefault="0055128B" w:rsidP="0055128B">
      <w:pPr>
        <w:pStyle w:val="af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54344B" w14:textId="77777777" w:rsidR="0055128B" w:rsidRDefault="0055128B" w:rsidP="0055128B">
      <w:pPr>
        <w:pStyle w:val="1"/>
        <w:numPr>
          <w:ilvl w:val="0"/>
          <w:numId w:val="31"/>
        </w:numPr>
      </w:pPr>
      <w:r>
        <w:t>Цель и задачи практики</w:t>
      </w:r>
      <w:r>
        <w:tab/>
      </w:r>
      <w:r>
        <w:tab/>
      </w:r>
      <w:r>
        <w:rPr>
          <w:webHidden/>
        </w:rPr>
        <w:fldChar w:fldCharType="begin"/>
      </w:r>
      <w:r>
        <w:rPr>
          <w:webHidden/>
        </w:rPr>
        <w:instrText xml:space="preserve"> PAGEREF _Toc506483744 \h </w:instrText>
      </w:r>
      <w:r>
        <w:rPr>
          <w:webHidden/>
        </w:rPr>
      </w:r>
      <w:r>
        <w:rPr>
          <w:webHidden/>
        </w:rPr>
        <w:fldChar w:fldCharType="separate"/>
      </w:r>
      <w:r>
        <w:rPr>
          <w:webHidden/>
        </w:rPr>
        <w:t>3</w:t>
      </w:r>
      <w:r>
        <w:rPr>
          <w:webHidden/>
        </w:rPr>
        <w:fldChar w:fldCharType="end"/>
      </w:r>
    </w:p>
    <w:p w14:paraId="7366D89E" w14:textId="77777777" w:rsidR="0055128B" w:rsidRDefault="0055128B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r>
        <w:rPr>
          <w:rStyle w:val="af0"/>
          <w:color w:val="auto"/>
        </w:rPr>
        <w:t>Ход работы</w:t>
      </w:r>
      <w:r>
        <w:rPr>
          <w:rStyle w:val="af0"/>
          <w:color w:val="auto"/>
        </w:rPr>
        <w:tab/>
      </w:r>
      <w:r>
        <w:rPr>
          <w:rStyle w:val="af0"/>
          <w:color w:val="auto"/>
        </w:rPr>
        <w:tab/>
        <w:t>4</w:t>
      </w:r>
    </w:p>
    <w:p w14:paraId="4B910828" w14:textId="77777777" w:rsidR="0055128B" w:rsidRDefault="0055128B" w:rsidP="0055128B">
      <w:pPr>
        <w:pStyle w:val="1"/>
        <w:numPr>
          <w:ilvl w:val="1"/>
          <w:numId w:val="31"/>
        </w:numPr>
        <w:rPr>
          <w:highlight w:val="yellow"/>
        </w:rPr>
      </w:pPr>
      <w:hyperlink r:id="rId9" w:anchor="_Toc506483745" w:history="1">
        <w:r>
          <w:rPr>
            <w:rStyle w:val="af0"/>
            <w:color w:val="auto"/>
            <w:highlight w:val="yellow"/>
          </w:rPr>
          <w:t>Ознакомление с информацией</w:t>
        </w:r>
        <w:r>
          <w:rPr>
            <w:rStyle w:val="af0"/>
            <w:color w:val="auto"/>
            <w:highlight w:val="yellow"/>
          </w:rPr>
          <w:tab/>
        </w:r>
        <w:r>
          <w:rPr>
            <w:rStyle w:val="af0"/>
            <w:color w:val="auto"/>
            <w:highlight w:val="yellow"/>
          </w:rPr>
          <w:tab/>
        </w:r>
        <w:r>
          <w:rPr>
            <w:rStyle w:val="af0"/>
            <w:webHidden/>
            <w:color w:val="auto"/>
            <w:highlight w:val="yellow"/>
          </w:rPr>
          <w:t>4</w:t>
        </w:r>
      </w:hyperlink>
    </w:p>
    <w:p w14:paraId="15F2C086" w14:textId="77777777" w:rsidR="0055128B" w:rsidRDefault="0055128B" w:rsidP="0055128B">
      <w:pPr>
        <w:pStyle w:val="1"/>
        <w:numPr>
          <w:ilvl w:val="1"/>
          <w:numId w:val="31"/>
        </w:numPr>
        <w:rPr>
          <w:highlight w:val="yellow"/>
        </w:rPr>
      </w:pPr>
      <w:r>
        <w:rPr>
          <w:rStyle w:val="af0"/>
          <w:color w:val="auto"/>
          <w:highlight w:val="yellow"/>
        </w:rPr>
        <w:t xml:space="preserve">Спецификация </w:t>
      </w:r>
      <w:r>
        <w:rPr>
          <w:rStyle w:val="af0"/>
          <w:color w:val="auto"/>
          <w:highlight w:val="yellow"/>
          <w:lang w:val="en-US"/>
        </w:rPr>
        <w:t>TTML</w:t>
      </w:r>
      <w:r>
        <w:rPr>
          <w:rStyle w:val="af0"/>
          <w:color w:val="auto"/>
          <w:highlight w:val="yellow"/>
        </w:rPr>
        <w:tab/>
      </w:r>
      <w:r>
        <w:rPr>
          <w:rStyle w:val="af0"/>
          <w:color w:val="auto"/>
          <w:highlight w:val="yellow"/>
        </w:rPr>
        <w:tab/>
      </w:r>
      <w:r>
        <w:rPr>
          <w:rStyle w:val="af0"/>
          <w:webHidden/>
          <w:color w:val="auto"/>
          <w:highlight w:val="yellow"/>
        </w:rPr>
        <w:t>5</w:t>
      </w:r>
    </w:p>
    <w:p w14:paraId="1CD08DED" w14:textId="77777777" w:rsidR="0055128B" w:rsidRDefault="0055128B" w:rsidP="0055128B">
      <w:pPr>
        <w:pStyle w:val="1"/>
        <w:numPr>
          <w:ilvl w:val="1"/>
          <w:numId w:val="31"/>
        </w:numPr>
        <w:rPr>
          <w:highlight w:val="yellow"/>
        </w:rPr>
      </w:pPr>
      <w:r>
        <w:rPr>
          <w:rStyle w:val="af0"/>
          <w:color w:val="auto"/>
          <w:highlight w:val="yellow"/>
        </w:rPr>
        <w:t>Создание файла, содержащего субтитры</w:t>
      </w:r>
      <w:r>
        <w:rPr>
          <w:rStyle w:val="af0"/>
          <w:color w:val="auto"/>
          <w:highlight w:val="yellow"/>
        </w:rPr>
        <w:tab/>
      </w:r>
      <w:r>
        <w:rPr>
          <w:rStyle w:val="af0"/>
          <w:color w:val="auto"/>
          <w:highlight w:val="yellow"/>
        </w:rPr>
        <w:tab/>
      </w:r>
      <w:r>
        <w:rPr>
          <w:webHidden/>
          <w:highlight w:val="yellow"/>
        </w:rPr>
        <w:t>5</w:t>
      </w:r>
    </w:p>
    <w:p w14:paraId="07E18E40" w14:textId="77777777" w:rsidR="0055128B" w:rsidRDefault="0055128B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hyperlink r:id="rId10" w:anchor="_Toc506483745" w:history="1">
        <w:r>
          <w:rPr>
            <w:rStyle w:val="af0"/>
            <w:color w:val="auto"/>
          </w:rPr>
          <w:t>Выводы</w:t>
        </w:r>
        <w:r>
          <w:rPr>
            <w:rStyle w:val="af0"/>
            <w:color w:val="auto"/>
          </w:rPr>
          <w:tab/>
        </w:r>
        <w:r>
          <w:rPr>
            <w:rStyle w:val="af0"/>
            <w:color w:val="auto"/>
          </w:rPr>
          <w:tab/>
        </w:r>
        <w:r>
          <w:rPr>
            <w:rStyle w:val="af0"/>
            <w:webHidden/>
            <w:color w:val="auto"/>
          </w:rPr>
          <w:t>8</w:t>
        </w:r>
      </w:hyperlink>
    </w:p>
    <w:p w14:paraId="731AD5DC" w14:textId="77777777" w:rsidR="0055128B" w:rsidRDefault="0055128B" w:rsidP="0055128B">
      <w:pPr>
        <w:pStyle w:val="1"/>
        <w:numPr>
          <w:ilvl w:val="0"/>
          <w:numId w:val="31"/>
        </w:numPr>
        <w:rPr>
          <w:rStyle w:val="af0"/>
          <w:color w:val="auto"/>
        </w:rPr>
      </w:pPr>
      <w:r>
        <w:rPr>
          <w:rStyle w:val="af0"/>
          <w:color w:val="auto"/>
        </w:rPr>
        <w:t>Список использованных источников</w:t>
      </w:r>
      <w:r>
        <w:rPr>
          <w:rStyle w:val="af0"/>
          <w:color w:val="auto"/>
        </w:rPr>
        <w:tab/>
      </w:r>
      <w:r>
        <w:rPr>
          <w:rStyle w:val="af0"/>
          <w:color w:val="auto"/>
        </w:rPr>
        <w:tab/>
      </w:r>
      <w:hyperlink r:id="rId11" w:anchor="_Toc506483746" w:history="1">
        <w:r>
          <w:rPr>
            <w:rStyle w:val="af0"/>
            <w:webHidden/>
            <w:color w:val="auto"/>
          </w:rPr>
          <w:t>9</w:t>
        </w:r>
      </w:hyperlink>
    </w:p>
    <w:p w14:paraId="678B43FE" w14:textId="77777777" w:rsidR="0055128B" w:rsidRDefault="0055128B" w:rsidP="0055128B">
      <w:pPr>
        <w:pStyle w:val="1"/>
        <w:numPr>
          <w:ilvl w:val="0"/>
          <w:numId w:val="0"/>
        </w:numPr>
        <w:ind w:left="360" w:hanging="360"/>
        <w:rPr>
          <w:rStyle w:val="af0"/>
          <w:color w:val="auto"/>
        </w:rPr>
      </w:pPr>
      <w:r>
        <w:rPr>
          <w:rStyle w:val="af0"/>
          <w:color w:val="auto"/>
          <w:highlight w:val="yellow"/>
        </w:rPr>
        <w:t>Приложение А</w:t>
      </w:r>
      <w:hyperlink r:id="rId12" w:anchor="_Toc506483745" w:history="1">
        <w:r>
          <w:rPr>
            <w:rStyle w:val="af0"/>
            <w:color w:val="auto"/>
            <w:highlight w:val="yellow"/>
          </w:rPr>
          <w:tab/>
        </w:r>
        <w:r>
          <w:rPr>
            <w:rStyle w:val="af0"/>
            <w:color w:val="auto"/>
            <w:highlight w:val="yellow"/>
          </w:rPr>
          <w:tab/>
        </w:r>
      </w:hyperlink>
      <w:r>
        <w:rPr>
          <w:rStyle w:val="af0"/>
          <w:color w:val="auto"/>
          <w:highlight w:val="yellow"/>
        </w:rPr>
        <w:t>10</w:t>
      </w:r>
    </w:p>
    <w:p w14:paraId="64BC56D7" w14:textId="77777777" w:rsidR="0055128B" w:rsidRDefault="0055128B" w:rsidP="0055128B">
      <w:pPr>
        <w:pStyle w:val="1"/>
        <w:numPr>
          <w:ilvl w:val="0"/>
          <w:numId w:val="0"/>
        </w:numPr>
        <w:ind w:left="714"/>
        <w:rPr>
          <w:rStyle w:val="af0"/>
          <w:color w:val="auto"/>
        </w:rPr>
      </w:pPr>
    </w:p>
    <w:p w14:paraId="285C61B4" w14:textId="77777777" w:rsidR="0055128B" w:rsidRDefault="0055128B" w:rsidP="0055128B">
      <w:pPr>
        <w:pStyle w:val="af"/>
        <w:pageBreakBefore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Цели и задачи практики</w:t>
      </w:r>
    </w:p>
    <w:p w14:paraId="7B1D09EF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практики — </w:t>
      </w:r>
      <w:r>
        <w:rPr>
          <w:rFonts w:ascii="Times New Roman" w:hAnsi="Times New Roman" w:cs="Times New Roman"/>
          <w:sz w:val="28"/>
          <w:szCs w:val="28"/>
          <w:highlight w:val="yellow"/>
        </w:rPr>
        <w:t>повышение качества формирования субтитров для…</w:t>
      </w:r>
    </w:p>
    <w:p w14:paraId="241303F9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088C1B89" w14:textId="77777777" w:rsidR="0055128B" w:rsidRDefault="0055128B" w:rsidP="0055128B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Ознакомиться с информацией о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HbbTV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TTML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02091377" w14:textId="77777777" w:rsidR="0055128B" w:rsidRDefault="0055128B" w:rsidP="0055128B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Изучить спецификацию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TTML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13C74A7" w14:textId="77777777" w:rsidR="0055128B" w:rsidRDefault="0055128B" w:rsidP="0055128B">
      <w:pPr>
        <w:pStyle w:val="af"/>
        <w:numPr>
          <w:ilvl w:val="0"/>
          <w:numId w:val="3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Сформировать </w:t>
      </w:r>
      <w:r>
        <w:rPr>
          <w:rFonts w:ascii="Times New Roman" w:hAnsi="Times New Roman" w:cs="Times New Roman"/>
          <w:sz w:val="28"/>
          <w:szCs w:val="28"/>
          <w:highlight w:val="yellow"/>
          <w:lang w:val="en-US"/>
        </w:rPr>
        <w:t>TTML</w:t>
      </w:r>
      <w:r>
        <w:rPr>
          <w:rFonts w:ascii="Times New Roman" w:hAnsi="Times New Roman" w:cs="Times New Roman"/>
          <w:sz w:val="28"/>
          <w:szCs w:val="28"/>
          <w:highlight w:val="yellow"/>
        </w:rPr>
        <w:t>-файл, содержащий субтитры.</w:t>
      </w:r>
    </w:p>
    <w:p w14:paraId="7753FBE4" w14:textId="77777777" w:rsidR="0055128B" w:rsidRDefault="0055128B" w:rsidP="0055128B">
      <w:pPr>
        <w:pStyle w:val="af"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BF346C6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Ход работы</w:t>
      </w:r>
    </w:p>
    <w:p w14:paraId="6EEEF7F6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2.1. Ознакомление с информацией</w:t>
      </w:r>
    </w:p>
    <w:p w14:paraId="0D5F6C4A" w14:textId="2EF93993" w:rsidR="0055128B" w:rsidRDefault="00847588" w:rsidP="00847588">
      <w:pPr>
        <w:pStyle w:val="af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0CA18CB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Выводы</w:t>
      </w:r>
    </w:p>
    <w:p w14:paraId="0425E949" w14:textId="77777777" w:rsidR="0055128B" w:rsidRDefault="0055128B" w:rsidP="0055128B">
      <w:pPr>
        <w:pStyle w:val="af"/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В результате выполнения задания были реализованы субтитры к подобранному видео.</w:t>
      </w:r>
    </w:p>
    <w:p w14:paraId="3D733836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ЗДЕСЬ ДОЛЖНЫ БЫТЬ ВЫВОДЫ ПО РЕЗУЛЬТАТАМ РАБОТЫ.</w:t>
      </w:r>
    </w:p>
    <w:p w14:paraId="08404D48" w14:textId="77777777" w:rsidR="0055128B" w:rsidRDefault="0055128B" w:rsidP="0055128B">
      <w:pPr>
        <w:pStyle w:val="a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17895" w14:textId="77777777" w:rsidR="0055128B" w:rsidRDefault="0055128B" w:rsidP="0055128B">
      <w:pPr>
        <w:pStyle w:val="af"/>
        <w:jc w:val="both"/>
        <w:rPr>
          <w:rFonts w:ascii="Times New Roman" w:hAnsi="Times New Roman" w:cs="Times New Roman"/>
          <w:sz w:val="28"/>
          <w:szCs w:val="28"/>
        </w:rPr>
      </w:pPr>
    </w:p>
    <w:p w14:paraId="55DBB329" w14:textId="77777777" w:rsidR="0055128B" w:rsidRDefault="0055128B" w:rsidP="0055128B">
      <w:pPr>
        <w:pStyle w:val="af"/>
        <w:numPr>
          <w:ilvl w:val="0"/>
          <w:numId w:val="3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Список использованных источников</w:t>
      </w:r>
    </w:p>
    <w:p w14:paraId="68750D39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  <w:lang w:val="en-US"/>
        </w:rPr>
        <w:t>IT</w:t>
      </w:r>
      <w:r>
        <w:rPr>
          <w:sz w:val="28"/>
          <w:szCs w:val="28"/>
          <w:highlight w:val="yellow"/>
        </w:rPr>
        <w:t xml:space="preserve"> риски [Электронный ресурс]. – Режим доступа: </w:t>
      </w:r>
      <w:hyperlink r:id="rId13" w:history="1">
        <w:r>
          <w:rPr>
            <w:rStyle w:val="af0"/>
            <w:sz w:val="28"/>
            <w:szCs w:val="28"/>
            <w:highlight w:val="yellow"/>
            <w:lang w:val="en-US"/>
          </w:rPr>
          <w:t>https</w:t>
        </w:r>
        <w:r>
          <w:rPr>
            <w:rStyle w:val="af0"/>
            <w:sz w:val="28"/>
            <w:szCs w:val="28"/>
            <w:highlight w:val="yellow"/>
          </w:rPr>
          <w:t>://</w:t>
        </w:r>
        <w:r>
          <w:rPr>
            <w:rStyle w:val="af0"/>
            <w:sz w:val="28"/>
            <w:szCs w:val="28"/>
            <w:highlight w:val="yellow"/>
            <w:lang w:val="en-US"/>
          </w:rPr>
          <w:t>www</w:t>
        </w:r>
        <w:r>
          <w:rPr>
            <w:rStyle w:val="af0"/>
            <w:sz w:val="28"/>
            <w:szCs w:val="28"/>
            <w:highlight w:val="yellow"/>
          </w:rPr>
          <w:t>.</w:t>
        </w:r>
        <w:r>
          <w:rPr>
            <w:rStyle w:val="af0"/>
            <w:sz w:val="28"/>
            <w:szCs w:val="28"/>
            <w:highlight w:val="yellow"/>
            <w:lang w:val="en-US"/>
          </w:rPr>
          <w:t>risk</w:t>
        </w:r>
        <w:r>
          <w:rPr>
            <w:rStyle w:val="af0"/>
            <w:sz w:val="28"/>
            <w:szCs w:val="28"/>
            <w:highlight w:val="yellow"/>
          </w:rPr>
          <w:t>-</w:t>
        </w:r>
        <w:r>
          <w:rPr>
            <w:rStyle w:val="af0"/>
            <w:sz w:val="28"/>
            <w:szCs w:val="28"/>
            <w:highlight w:val="yellow"/>
            <w:lang w:val="en-US"/>
          </w:rPr>
          <w:t>academy</w:t>
        </w:r>
        <w:r>
          <w:rPr>
            <w:rStyle w:val="af0"/>
            <w:sz w:val="28"/>
            <w:szCs w:val="28"/>
            <w:highlight w:val="yellow"/>
          </w:rPr>
          <w:t>.</w:t>
        </w:r>
        <w:proofErr w:type="spellStart"/>
        <w:r>
          <w:rPr>
            <w:rStyle w:val="af0"/>
            <w:sz w:val="28"/>
            <w:szCs w:val="28"/>
            <w:highlight w:val="yellow"/>
            <w:lang w:val="en-US"/>
          </w:rPr>
          <w:t>ru</w:t>
        </w:r>
        <w:proofErr w:type="spellEnd"/>
        <w:r>
          <w:rPr>
            <w:rStyle w:val="af0"/>
            <w:sz w:val="28"/>
            <w:szCs w:val="28"/>
            <w:highlight w:val="yellow"/>
          </w:rPr>
          <w:t>/</w:t>
        </w:r>
        <w:r>
          <w:rPr>
            <w:rStyle w:val="af0"/>
            <w:sz w:val="28"/>
            <w:szCs w:val="28"/>
            <w:highlight w:val="yellow"/>
            <w:lang w:val="en-US"/>
          </w:rPr>
          <w:t>portfolio</w:t>
        </w:r>
        <w:r>
          <w:rPr>
            <w:rStyle w:val="af0"/>
            <w:sz w:val="28"/>
            <w:szCs w:val="28"/>
            <w:highlight w:val="yellow"/>
          </w:rPr>
          <w:t>-</w:t>
        </w:r>
        <w:r>
          <w:rPr>
            <w:rStyle w:val="af0"/>
            <w:sz w:val="28"/>
            <w:szCs w:val="28"/>
            <w:highlight w:val="yellow"/>
            <w:lang w:val="en-US"/>
          </w:rPr>
          <w:t>items</w:t>
        </w:r>
        <w:r>
          <w:rPr>
            <w:rStyle w:val="af0"/>
            <w:sz w:val="28"/>
            <w:szCs w:val="28"/>
            <w:highlight w:val="yellow"/>
          </w:rPr>
          <w:t>/</w:t>
        </w:r>
        <w:r>
          <w:rPr>
            <w:rStyle w:val="af0"/>
            <w:sz w:val="28"/>
            <w:szCs w:val="28"/>
            <w:highlight w:val="yellow"/>
            <w:lang w:val="en-US"/>
          </w:rPr>
          <w:t>it</w:t>
        </w:r>
        <w:r>
          <w:rPr>
            <w:rStyle w:val="af0"/>
            <w:sz w:val="28"/>
            <w:szCs w:val="28"/>
            <w:highlight w:val="yellow"/>
          </w:rPr>
          <w:t>-</w:t>
        </w:r>
        <w:r>
          <w:rPr>
            <w:rStyle w:val="af0"/>
            <w:sz w:val="28"/>
            <w:szCs w:val="28"/>
            <w:highlight w:val="yellow"/>
            <w:lang w:val="en-US"/>
          </w:rPr>
          <w:t>risks</w:t>
        </w:r>
        <w:r>
          <w:rPr>
            <w:rStyle w:val="af0"/>
            <w:sz w:val="28"/>
            <w:szCs w:val="28"/>
            <w:highlight w:val="yellow"/>
          </w:rPr>
          <w:t>/</w:t>
        </w:r>
      </w:hyperlink>
      <w:r>
        <w:rPr>
          <w:sz w:val="28"/>
          <w:szCs w:val="28"/>
          <w:highlight w:val="yellow"/>
        </w:rPr>
        <w:t>. (Дата обращения: 28.06.2025 г.).</w:t>
      </w:r>
    </w:p>
    <w:p w14:paraId="6D894209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Медведовский И. Современные методы и средства анализа и контроля рисков информационных систем компаний [Электронный ресурс]. – Режим доступа: </w:t>
      </w:r>
      <w:hyperlink r:id="rId14" w:history="1">
        <w:r>
          <w:rPr>
            <w:rStyle w:val="af0"/>
            <w:sz w:val="28"/>
            <w:szCs w:val="28"/>
            <w:highlight w:val="yellow"/>
          </w:rPr>
          <w:t>http://citforum.ru/products/dsec/itrisk/</w:t>
        </w:r>
      </w:hyperlink>
      <w:r>
        <w:rPr>
          <w:sz w:val="28"/>
          <w:szCs w:val="28"/>
          <w:highlight w:val="yellow"/>
        </w:rPr>
        <w:t>. (Дата обращения 05.07.2025 г.).</w:t>
      </w:r>
    </w:p>
    <w:p w14:paraId="45B7368D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Методологии управления ИТ-рисками [Электронный ресурс]. –Режим доступа: </w:t>
      </w:r>
      <w:hyperlink r:id="rId15" w:history="1">
        <w:r>
          <w:rPr>
            <w:rStyle w:val="af0"/>
            <w:sz w:val="28"/>
            <w:szCs w:val="28"/>
            <w:highlight w:val="yellow"/>
            <w:lang w:val="en-US"/>
          </w:rPr>
          <w:t>https</w:t>
        </w:r>
        <w:r>
          <w:rPr>
            <w:rStyle w:val="af0"/>
            <w:sz w:val="28"/>
            <w:szCs w:val="28"/>
            <w:highlight w:val="yellow"/>
          </w:rPr>
          <w:t>://</w:t>
        </w:r>
        <w:r>
          <w:rPr>
            <w:rStyle w:val="af0"/>
            <w:sz w:val="28"/>
            <w:szCs w:val="28"/>
            <w:highlight w:val="yellow"/>
            <w:lang w:val="en-US"/>
          </w:rPr>
          <w:t>www</w:t>
        </w:r>
        <w:r>
          <w:rPr>
            <w:rStyle w:val="af0"/>
            <w:sz w:val="28"/>
            <w:szCs w:val="28"/>
            <w:highlight w:val="yellow"/>
          </w:rPr>
          <w:t>.</w:t>
        </w:r>
        <w:proofErr w:type="spellStart"/>
        <w:r>
          <w:rPr>
            <w:rStyle w:val="af0"/>
            <w:sz w:val="28"/>
            <w:szCs w:val="28"/>
            <w:highlight w:val="yellow"/>
            <w:lang w:val="en-US"/>
          </w:rPr>
          <w:t>osp</w:t>
        </w:r>
        <w:proofErr w:type="spellEnd"/>
        <w:r>
          <w:rPr>
            <w:rStyle w:val="af0"/>
            <w:sz w:val="28"/>
            <w:szCs w:val="28"/>
            <w:highlight w:val="yellow"/>
          </w:rPr>
          <w:t>.</w:t>
        </w:r>
        <w:proofErr w:type="spellStart"/>
        <w:r>
          <w:rPr>
            <w:rStyle w:val="af0"/>
            <w:sz w:val="28"/>
            <w:szCs w:val="28"/>
            <w:highlight w:val="yellow"/>
            <w:lang w:val="en-US"/>
          </w:rPr>
          <w:t>ru</w:t>
        </w:r>
        <w:proofErr w:type="spellEnd"/>
        <w:r>
          <w:rPr>
            <w:rStyle w:val="af0"/>
            <w:sz w:val="28"/>
            <w:szCs w:val="28"/>
            <w:highlight w:val="yellow"/>
          </w:rPr>
          <w:t>/</w:t>
        </w:r>
        <w:proofErr w:type="spellStart"/>
        <w:r>
          <w:rPr>
            <w:rStyle w:val="af0"/>
            <w:sz w:val="28"/>
            <w:szCs w:val="28"/>
            <w:highlight w:val="yellow"/>
            <w:lang w:val="en-US"/>
          </w:rPr>
          <w:t>os</w:t>
        </w:r>
        <w:proofErr w:type="spellEnd"/>
        <w:r>
          <w:rPr>
            <w:rStyle w:val="af0"/>
            <w:sz w:val="28"/>
            <w:szCs w:val="28"/>
            <w:highlight w:val="yellow"/>
          </w:rPr>
          <w:t>/2006/08/3584582</w:t>
        </w:r>
      </w:hyperlink>
      <w:r>
        <w:rPr>
          <w:sz w:val="28"/>
          <w:szCs w:val="28"/>
          <w:highlight w:val="yellow"/>
        </w:rPr>
        <w:t>. (Дата обращения: 30.06.2025 г.).</w:t>
      </w:r>
    </w:p>
    <w:p w14:paraId="20B48CA0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Астахов А. М. Искусство управления информационными рисками. –М.: Изд-во: ДМК Пресс, 2010. – 312 с.</w:t>
      </w:r>
    </w:p>
    <w:p w14:paraId="4983A1F4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pacing w:val="-4"/>
          <w:sz w:val="28"/>
          <w:szCs w:val="28"/>
          <w:highlight w:val="yellow"/>
        </w:rPr>
      </w:pPr>
      <w:proofErr w:type="spellStart"/>
      <w:r>
        <w:rPr>
          <w:spacing w:val="-4"/>
          <w:sz w:val="28"/>
          <w:szCs w:val="28"/>
          <w:highlight w:val="yellow"/>
          <w:lang w:val="en-US"/>
        </w:rPr>
        <w:t>RiskWatch</w:t>
      </w:r>
      <w:proofErr w:type="spellEnd"/>
      <w:r>
        <w:rPr>
          <w:spacing w:val="-4"/>
          <w:sz w:val="28"/>
          <w:szCs w:val="28"/>
          <w:highlight w:val="yellow"/>
          <w:lang w:val="en-US"/>
        </w:rPr>
        <w:t xml:space="preserve"> International: Risk </w:t>
      </w:r>
      <w:proofErr w:type="spellStart"/>
      <w:r>
        <w:rPr>
          <w:spacing w:val="-4"/>
          <w:sz w:val="28"/>
          <w:szCs w:val="28"/>
          <w:highlight w:val="yellow"/>
          <w:lang w:val="en-US"/>
        </w:rPr>
        <w:t>Assesment</w:t>
      </w:r>
      <w:proofErr w:type="spellEnd"/>
      <w:r>
        <w:rPr>
          <w:spacing w:val="-4"/>
          <w:sz w:val="28"/>
          <w:szCs w:val="28"/>
          <w:highlight w:val="yellow"/>
          <w:lang w:val="en-US"/>
        </w:rPr>
        <w:t xml:space="preserve"> Software [</w:t>
      </w:r>
      <w:r>
        <w:rPr>
          <w:spacing w:val="-4"/>
          <w:sz w:val="28"/>
          <w:szCs w:val="28"/>
          <w:highlight w:val="yellow"/>
        </w:rPr>
        <w:t>Электронный</w:t>
      </w:r>
      <w:r>
        <w:rPr>
          <w:spacing w:val="-4"/>
          <w:sz w:val="28"/>
          <w:szCs w:val="28"/>
          <w:highlight w:val="yellow"/>
          <w:lang w:val="en-US"/>
        </w:rPr>
        <w:t xml:space="preserve"> </w:t>
      </w:r>
      <w:r>
        <w:rPr>
          <w:spacing w:val="-4"/>
          <w:sz w:val="28"/>
          <w:szCs w:val="28"/>
          <w:highlight w:val="yellow"/>
        </w:rPr>
        <w:t>ресурс</w:t>
      </w:r>
      <w:r>
        <w:rPr>
          <w:spacing w:val="-4"/>
          <w:sz w:val="28"/>
          <w:szCs w:val="28"/>
          <w:highlight w:val="yellow"/>
          <w:lang w:val="en-US"/>
        </w:rPr>
        <w:t xml:space="preserve">]. – </w:t>
      </w:r>
      <w:r>
        <w:rPr>
          <w:spacing w:val="-4"/>
          <w:sz w:val="28"/>
          <w:szCs w:val="28"/>
          <w:highlight w:val="yellow"/>
        </w:rPr>
        <w:t>Режим</w:t>
      </w:r>
      <w:r>
        <w:rPr>
          <w:spacing w:val="-4"/>
          <w:sz w:val="28"/>
          <w:szCs w:val="28"/>
          <w:highlight w:val="yellow"/>
          <w:lang w:val="en-US"/>
        </w:rPr>
        <w:t xml:space="preserve"> </w:t>
      </w:r>
      <w:r>
        <w:rPr>
          <w:spacing w:val="-4"/>
          <w:sz w:val="28"/>
          <w:szCs w:val="28"/>
          <w:highlight w:val="yellow"/>
        </w:rPr>
        <w:t>доступа</w:t>
      </w:r>
      <w:r>
        <w:rPr>
          <w:spacing w:val="-4"/>
          <w:sz w:val="28"/>
          <w:szCs w:val="28"/>
          <w:highlight w:val="yellow"/>
          <w:lang w:val="en-US"/>
        </w:rPr>
        <w:t xml:space="preserve">: </w:t>
      </w:r>
      <w:hyperlink r:id="rId16" w:history="1">
        <w:r>
          <w:rPr>
            <w:rStyle w:val="af0"/>
            <w:spacing w:val="-4"/>
            <w:sz w:val="28"/>
            <w:szCs w:val="28"/>
            <w:highlight w:val="yellow"/>
            <w:lang w:val="en-US"/>
          </w:rPr>
          <w:t>https://riskwatch.com/</w:t>
        </w:r>
      </w:hyperlink>
      <w:r>
        <w:rPr>
          <w:spacing w:val="-4"/>
          <w:sz w:val="28"/>
          <w:szCs w:val="28"/>
          <w:highlight w:val="yellow"/>
          <w:lang w:val="en-US"/>
        </w:rPr>
        <w:t xml:space="preserve">. </w:t>
      </w:r>
      <w:r>
        <w:rPr>
          <w:spacing w:val="-4"/>
          <w:sz w:val="28"/>
          <w:szCs w:val="28"/>
          <w:highlight w:val="yellow"/>
        </w:rPr>
        <w:t xml:space="preserve">(Дата обращения: </w:t>
      </w:r>
      <w:r>
        <w:rPr>
          <w:sz w:val="28"/>
          <w:szCs w:val="28"/>
          <w:highlight w:val="yellow"/>
        </w:rPr>
        <w:t>30.06.2025 г.</w:t>
      </w:r>
      <w:r>
        <w:rPr>
          <w:spacing w:val="-4"/>
          <w:sz w:val="28"/>
          <w:szCs w:val="28"/>
          <w:highlight w:val="yellow"/>
        </w:rPr>
        <w:t>).</w:t>
      </w:r>
    </w:p>
    <w:p w14:paraId="59E8E096" w14:textId="77777777" w:rsidR="0055128B" w:rsidRDefault="0055128B" w:rsidP="0055128B">
      <w:pPr>
        <w:pStyle w:val="a5"/>
        <w:widowControl/>
        <w:numPr>
          <w:ilvl w:val="0"/>
          <w:numId w:val="34"/>
        </w:numPr>
        <w:tabs>
          <w:tab w:val="left" w:pos="1134"/>
        </w:tabs>
        <w:autoSpaceDE/>
        <w:adjustRightInd/>
        <w:spacing w:line="360" w:lineRule="auto"/>
        <w:ind w:left="0" w:firstLine="709"/>
        <w:contextualSpacing/>
        <w:rPr>
          <w:sz w:val="28"/>
          <w:szCs w:val="28"/>
          <w:highlight w:val="yellow"/>
        </w:rPr>
      </w:pPr>
      <w:proofErr w:type="spellStart"/>
      <w:r>
        <w:rPr>
          <w:sz w:val="28"/>
          <w:szCs w:val="28"/>
          <w:highlight w:val="yellow"/>
        </w:rPr>
        <w:t>Муханмеджанова</w:t>
      </w:r>
      <w:proofErr w:type="spellEnd"/>
      <w:r>
        <w:rPr>
          <w:sz w:val="28"/>
          <w:szCs w:val="28"/>
          <w:highlight w:val="yellow"/>
        </w:rPr>
        <w:t xml:space="preserve"> А. М. Методика оценки рисков информационной безопасности // Молодой ученый. — 2017. — №22. — С. 136-139.</w:t>
      </w:r>
    </w:p>
    <w:p w14:paraId="55FCB741" w14:textId="77777777" w:rsidR="0055128B" w:rsidRDefault="0055128B" w:rsidP="0055128B">
      <w:pPr>
        <w:pStyle w:val="af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5B0F0D81" w14:textId="77777777" w:rsidR="0055128B" w:rsidRDefault="0055128B" w:rsidP="0055128B">
      <w:pPr>
        <w:pStyle w:val="a3"/>
        <w:kinsoku w:val="0"/>
        <w:overflowPunct w:val="0"/>
        <w:spacing w:before="150"/>
        <w:ind w:right="403"/>
        <w:jc w:val="both"/>
        <w:rPr>
          <w:sz w:val="28"/>
          <w:szCs w:val="28"/>
        </w:rPr>
      </w:pPr>
    </w:p>
    <w:p w14:paraId="33A93BE5" w14:textId="77777777" w:rsidR="000E0C78" w:rsidRDefault="000E0C78" w:rsidP="0055128B">
      <w:pPr>
        <w:pStyle w:val="af"/>
        <w:pageBreakBefore/>
        <w:jc w:val="center"/>
        <w:rPr>
          <w:sz w:val="28"/>
          <w:szCs w:val="28"/>
        </w:rPr>
      </w:pPr>
    </w:p>
    <w:sectPr w:rsidR="000E0C78" w:rsidSect="000E0C78">
      <w:pgSz w:w="11910" w:h="16850"/>
      <w:pgMar w:top="1134" w:right="1134" w:bottom="1134" w:left="1134" w:header="726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532C" w14:textId="77777777" w:rsidR="000E15A4" w:rsidRDefault="000E15A4">
      <w:r>
        <w:separator/>
      </w:r>
    </w:p>
  </w:endnote>
  <w:endnote w:type="continuationSeparator" w:id="0">
    <w:p w14:paraId="40C73A7D" w14:textId="77777777" w:rsidR="000E15A4" w:rsidRDefault="000E1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8536" w14:textId="77777777" w:rsidR="000E15A4" w:rsidRDefault="000E15A4">
      <w:r>
        <w:separator/>
      </w:r>
    </w:p>
  </w:footnote>
  <w:footnote w:type="continuationSeparator" w:id="0">
    <w:p w14:paraId="334F376A" w14:textId="77777777" w:rsidR="000E15A4" w:rsidRDefault="000E1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0E3E" w14:textId="201AE93F" w:rsidR="002F3F81" w:rsidRDefault="00D934DD">
    <w:pPr>
      <w:pStyle w:val="a3"/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75413F65" wp14:editId="4D3FB54B">
              <wp:simplePos x="0" y="0"/>
              <wp:positionH relativeFrom="page">
                <wp:posOffset>6996430</wp:posOffset>
              </wp:positionH>
              <wp:positionV relativeFrom="page">
                <wp:posOffset>446405</wp:posOffset>
              </wp:positionV>
              <wp:extent cx="243840" cy="18478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C9DE5" w14:textId="5022378A" w:rsidR="002F3F81" w:rsidRDefault="002F3F81">
                          <w:pPr>
                            <w:pStyle w:val="a3"/>
                            <w:kinsoku w:val="0"/>
                            <w:overflowPunct w:val="0"/>
                            <w:spacing w:before="20"/>
                            <w:ind w:left="60"/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13F6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0.9pt;margin-top:35.15pt;width:19.2pt;height:14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IHwqgIAAKg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" o:allowincell="f" filled="f" stroked="f">
              <v:textbox inset="0,0,0,0">
                <w:txbxContent>
                  <w:p w14:paraId="185C9DE5" w14:textId="5022378A" w:rsidR="002F3F81" w:rsidRDefault="002F3F81">
                    <w:pPr>
                      <w:pStyle w:val="a3"/>
                      <w:kinsoku w:val="0"/>
                      <w:overflowPunct w:val="0"/>
                      <w:spacing w:before="20"/>
                      <w:ind w:left="60"/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о"/>
      <w:lvlJc w:val="left"/>
      <w:pPr>
        <w:ind w:left="2758" w:hanging="212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1">
      <w:start w:val="1"/>
      <w:numFmt w:val="decimal"/>
      <w:lvlText w:val="%2."/>
      <w:lvlJc w:val="left"/>
      <w:pPr>
        <w:ind w:left="4167" w:hanging="281"/>
      </w:pPr>
      <w:rPr>
        <w:rFonts w:ascii="Times New Roman" w:hAnsi="Times New Roman" w:cs="Times New Roman"/>
        <w:b/>
        <w:bCs/>
        <w:w w:val="100"/>
        <w:sz w:val="28"/>
        <w:szCs w:val="28"/>
      </w:rPr>
    </w:lvl>
    <w:lvl w:ilvl="2">
      <w:numFmt w:val="bullet"/>
      <w:lvlText w:val="•"/>
      <w:lvlJc w:val="left"/>
      <w:pPr>
        <w:ind w:left="4856" w:hanging="281"/>
      </w:pPr>
    </w:lvl>
    <w:lvl w:ilvl="3">
      <w:numFmt w:val="bullet"/>
      <w:lvlText w:val="•"/>
      <w:lvlJc w:val="left"/>
      <w:pPr>
        <w:ind w:left="5552" w:hanging="281"/>
      </w:pPr>
    </w:lvl>
    <w:lvl w:ilvl="4">
      <w:numFmt w:val="bullet"/>
      <w:lvlText w:val="•"/>
      <w:lvlJc w:val="left"/>
      <w:pPr>
        <w:ind w:left="6248" w:hanging="281"/>
      </w:pPr>
    </w:lvl>
    <w:lvl w:ilvl="5">
      <w:numFmt w:val="bullet"/>
      <w:lvlText w:val="•"/>
      <w:lvlJc w:val="left"/>
      <w:pPr>
        <w:ind w:left="6945" w:hanging="281"/>
      </w:pPr>
    </w:lvl>
    <w:lvl w:ilvl="6">
      <w:numFmt w:val="bullet"/>
      <w:lvlText w:val="•"/>
      <w:lvlJc w:val="left"/>
      <w:pPr>
        <w:ind w:left="7641" w:hanging="281"/>
      </w:pPr>
    </w:lvl>
    <w:lvl w:ilvl="7">
      <w:numFmt w:val="bullet"/>
      <w:lvlText w:val="•"/>
      <w:lvlJc w:val="left"/>
      <w:pPr>
        <w:ind w:left="8337" w:hanging="281"/>
      </w:pPr>
    </w:lvl>
    <w:lvl w:ilvl="8">
      <w:numFmt w:val="bullet"/>
      <w:lvlText w:val="•"/>
      <w:lvlJc w:val="left"/>
      <w:pPr>
        <w:ind w:left="9033" w:hanging="281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"/>
      <w:lvlJc w:val="left"/>
      <w:pPr>
        <w:ind w:left="382" w:hanging="511"/>
      </w:pPr>
    </w:lvl>
    <w:lvl w:ilvl="1">
      <w:start w:val="1"/>
      <w:numFmt w:val="decimal"/>
      <w:lvlText w:val="%1.%2."/>
      <w:lvlJc w:val="left"/>
      <w:pPr>
        <w:ind w:left="382" w:hanging="51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1"/>
      </w:pPr>
    </w:lvl>
    <w:lvl w:ilvl="3">
      <w:numFmt w:val="bullet"/>
      <w:lvlText w:val="•"/>
      <w:lvlJc w:val="left"/>
      <w:pPr>
        <w:ind w:left="3393" w:hanging="511"/>
      </w:pPr>
    </w:lvl>
    <w:lvl w:ilvl="4">
      <w:numFmt w:val="bullet"/>
      <w:lvlText w:val="•"/>
      <w:lvlJc w:val="left"/>
      <w:pPr>
        <w:ind w:left="4398" w:hanging="511"/>
      </w:pPr>
    </w:lvl>
    <w:lvl w:ilvl="5">
      <w:numFmt w:val="bullet"/>
      <w:lvlText w:val="•"/>
      <w:lvlJc w:val="left"/>
      <w:pPr>
        <w:ind w:left="5403" w:hanging="511"/>
      </w:pPr>
    </w:lvl>
    <w:lvl w:ilvl="6">
      <w:numFmt w:val="bullet"/>
      <w:lvlText w:val="•"/>
      <w:lvlJc w:val="left"/>
      <w:pPr>
        <w:ind w:left="6407" w:hanging="511"/>
      </w:pPr>
    </w:lvl>
    <w:lvl w:ilvl="7">
      <w:numFmt w:val="bullet"/>
      <w:lvlText w:val="•"/>
      <w:lvlJc w:val="left"/>
      <w:pPr>
        <w:ind w:left="7412" w:hanging="511"/>
      </w:pPr>
    </w:lvl>
    <w:lvl w:ilvl="8">
      <w:numFmt w:val="bullet"/>
      <w:lvlText w:val="•"/>
      <w:lvlJc w:val="left"/>
      <w:pPr>
        <w:ind w:left="8417" w:hanging="511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-"/>
      <w:lvlJc w:val="left"/>
      <w:pPr>
        <w:ind w:left="382" w:hanging="332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1384" w:hanging="332"/>
      </w:pPr>
    </w:lvl>
    <w:lvl w:ilvl="2">
      <w:numFmt w:val="bullet"/>
      <w:lvlText w:val="•"/>
      <w:lvlJc w:val="left"/>
      <w:pPr>
        <w:ind w:left="2389" w:hanging="332"/>
      </w:pPr>
    </w:lvl>
    <w:lvl w:ilvl="3">
      <w:numFmt w:val="bullet"/>
      <w:lvlText w:val="•"/>
      <w:lvlJc w:val="left"/>
      <w:pPr>
        <w:ind w:left="3393" w:hanging="332"/>
      </w:pPr>
    </w:lvl>
    <w:lvl w:ilvl="4">
      <w:numFmt w:val="bullet"/>
      <w:lvlText w:val="•"/>
      <w:lvlJc w:val="left"/>
      <w:pPr>
        <w:ind w:left="4398" w:hanging="332"/>
      </w:pPr>
    </w:lvl>
    <w:lvl w:ilvl="5">
      <w:numFmt w:val="bullet"/>
      <w:lvlText w:val="•"/>
      <w:lvlJc w:val="left"/>
      <w:pPr>
        <w:ind w:left="5403" w:hanging="332"/>
      </w:pPr>
    </w:lvl>
    <w:lvl w:ilvl="6">
      <w:numFmt w:val="bullet"/>
      <w:lvlText w:val="•"/>
      <w:lvlJc w:val="left"/>
      <w:pPr>
        <w:ind w:left="6407" w:hanging="332"/>
      </w:pPr>
    </w:lvl>
    <w:lvl w:ilvl="7">
      <w:numFmt w:val="bullet"/>
      <w:lvlText w:val="•"/>
      <w:lvlJc w:val="left"/>
      <w:pPr>
        <w:ind w:left="7412" w:hanging="332"/>
      </w:pPr>
    </w:lvl>
    <w:lvl w:ilvl="8">
      <w:numFmt w:val="bullet"/>
      <w:lvlText w:val="•"/>
      <w:lvlJc w:val="left"/>
      <w:pPr>
        <w:ind w:left="8417" w:hanging="332"/>
      </w:pPr>
    </w:lvl>
  </w:abstractNum>
  <w:abstractNum w:abstractNumId="3" w15:restartNumberingAfterBreak="0">
    <w:nsid w:val="00000405"/>
    <w:multiLevelType w:val="multilevel"/>
    <w:tmpl w:val="00000888"/>
    <w:lvl w:ilvl="0">
      <w:start w:val="2"/>
      <w:numFmt w:val="decimal"/>
      <w:lvlText w:val="%1"/>
      <w:lvlJc w:val="left"/>
      <w:pPr>
        <w:ind w:left="382" w:hanging="605"/>
      </w:pPr>
    </w:lvl>
    <w:lvl w:ilvl="1">
      <w:start w:val="1"/>
      <w:numFmt w:val="decimal"/>
      <w:lvlText w:val="%1.%2."/>
      <w:lvlJc w:val="left"/>
      <w:pPr>
        <w:ind w:left="382" w:hanging="605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382" w:hanging="808"/>
      </w:pPr>
      <w:rPr>
        <w:rFonts w:ascii="Times New Roman" w:hAnsi="Times New Roman" w:cs="Times New Roman"/>
        <w:b w:val="0"/>
        <w:bCs w:val="0"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3393" w:hanging="808"/>
      </w:pPr>
    </w:lvl>
    <w:lvl w:ilvl="4">
      <w:numFmt w:val="bullet"/>
      <w:lvlText w:val="•"/>
      <w:lvlJc w:val="left"/>
      <w:pPr>
        <w:ind w:left="4398" w:hanging="808"/>
      </w:pPr>
    </w:lvl>
    <w:lvl w:ilvl="5">
      <w:numFmt w:val="bullet"/>
      <w:lvlText w:val="•"/>
      <w:lvlJc w:val="left"/>
      <w:pPr>
        <w:ind w:left="5403" w:hanging="808"/>
      </w:pPr>
    </w:lvl>
    <w:lvl w:ilvl="6">
      <w:numFmt w:val="bullet"/>
      <w:lvlText w:val="•"/>
      <w:lvlJc w:val="left"/>
      <w:pPr>
        <w:ind w:left="6407" w:hanging="808"/>
      </w:pPr>
    </w:lvl>
    <w:lvl w:ilvl="7">
      <w:numFmt w:val="bullet"/>
      <w:lvlText w:val="•"/>
      <w:lvlJc w:val="left"/>
      <w:pPr>
        <w:ind w:left="7412" w:hanging="808"/>
      </w:pPr>
    </w:lvl>
    <w:lvl w:ilvl="8">
      <w:numFmt w:val="bullet"/>
      <w:lvlText w:val="•"/>
      <w:lvlJc w:val="left"/>
      <w:pPr>
        <w:ind w:left="8417" w:hanging="808"/>
      </w:pPr>
    </w:lvl>
  </w:abstractNum>
  <w:abstractNum w:abstractNumId="4" w15:restartNumberingAfterBreak="0">
    <w:nsid w:val="00000406"/>
    <w:multiLevelType w:val="multilevel"/>
    <w:tmpl w:val="00000889"/>
    <w:lvl w:ilvl="0">
      <w:start w:val="3"/>
      <w:numFmt w:val="decimal"/>
      <w:lvlText w:val="%1"/>
      <w:lvlJc w:val="left"/>
      <w:pPr>
        <w:ind w:left="382" w:hanging="602"/>
      </w:pPr>
    </w:lvl>
    <w:lvl w:ilvl="1">
      <w:start w:val="1"/>
      <w:numFmt w:val="decimal"/>
      <w:lvlText w:val="%1.%2."/>
      <w:lvlJc w:val="left"/>
      <w:pPr>
        <w:ind w:left="382" w:hanging="602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02"/>
      </w:pPr>
    </w:lvl>
    <w:lvl w:ilvl="3">
      <w:numFmt w:val="bullet"/>
      <w:lvlText w:val="•"/>
      <w:lvlJc w:val="left"/>
      <w:pPr>
        <w:ind w:left="3393" w:hanging="602"/>
      </w:pPr>
    </w:lvl>
    <w:lvl w:ilvl="4">
      <w:numFmt w:val="bullet"/>
      <w:lvlText w:val="•"/>
      <w:lvlJc w:val="left"/>
      <w:pPr>
        <w:ind w:left="4398" w:hanging="602"/>
      </w:pPr>
    </w:lvl>
    <w:lvl w:ilvl="5">
      <w:numFmt w:val="bullet"/>
      <w:lvlText w:val="•"/>
      <w:lvlJc w:val="left"/>
      <w:pPr>
        <w:ind w:left="5403" w:hanging="602"/>
      </w:pPr>
    </w:lvl>
    <w:lvl w:ilvl="6">
      <w:numFmt w:val="bullet"/>
      <w:lvlText w:val="•"/>
      <w:lvlJc w:val="left"/>
      <w:pPr>
        <w:ind w:left="6407" w:hanging="602"/>
      </w:pPr>
    </w:lvl>
    <w:lvl w:ilvl="7">
      <w:numFmt w:val="bullet"/>
      <w:lvlText w:val="•"/>
      <w:lvlJc w:val="left"/>
      <w:pPr>
        <w:ind w:left="7412" w:hanging="602"/>
      </w:pPr>
    </w:lvl>
    <w:lvl w:ilvl="8">
      <w:numFmt w:val="bullet"/>
      <w:lvlText w:val="•"/>
      <w:lvlJc w:val="left"/>
      <w:pPr>
        <w:ind w:left="8417" w:hanging="602"/>
      </w:pPr>
    </w:lvl>
  </w:abstractNum>
  <w:abstractNum w:abstractNumId="5" w15:restartNumberingAfterBreak="0">
    <w:nsid w:val="00000407"/>
    <w:multiLevelType w:val="multilevel"/>
    <w:tmpl w:val="0000088A"/>
    <w:lvl w:ilvl="0">
      <w:start w:val="4"/>
      <w:numFmt w:val="decimal"/>
      <w:lvlText w:val="%1"/>
      <w:lvlJc w:val="left"/>
      <w:pPr>
        <w:ind w:left="382" w:hanging="514"/>
      </w:pPr>
    </w:lvl>
    <w:lvl w:ilvl="1">
      <w:start w:val="1"/>
      <w:numFmt w:val="decimal"/>
      <w:lvlText w:val="%1.%2."/>
      <w:lvlJc w:val="left"/>
      <w:pPr>
        <w:ind w:left="382" w:hanging="514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514"/>
      </w:pPr>
    </w:lvl>
    <w:lvl w:ilvl="3">
      <w:numFmt w:val="bullet"/>
      <w:lvlText w:val="•"/>
      <w:lvlJc w:val="left"/>
      <w:pPr>
        <w:ind w:left="3393" w:hanging="514"/>
      </w:pPr>
    </w:lvl>
    <w:lvl w:ilvl="4">
      <w:numFmt w:val="bullet"/>
      <w:lvlText w:val="•"/>
      <w:lvlJc w:val="left"/>
      <w:pPr>
        <w:ind w:left="4398" w:hanging="514"/>
      </w:pPr>
    </w:lvl>
    <w:lvl w:ilvl="5">
      <w:numFmt w:val="bullet"/>
      <w:lvlText w:val="•"/>
      <w:lvlJc w:val="left"/>
      <w:pPr>
        <w:ind w:left="5403" w:hanging="514"/>
      </w:pPr>
    </w:lvl>
    <w:lvl w:ilvl="6">
      <w:numFmt w:val="bullet"/>
      <w:lvlText w:val="•"/>
      <w:lvlJc w:val="left"/>
      <w:pPr>
        <w:ind w:left="6407" w:hanging="514"/>
      </w:pPr>
    </w:lvl>
    <w:lvl w:ilvl="7">
      <w:numFmt w:val="bullet"/>
      <w:lvlText w:val="•"/>
      <w:lvlJc w:val="left"/>
      <w:pPr>
        <w:ind w:left="7412" w:hanging="514"/>
      </w:pPr>
    </w:lvl>
    <w:lvl w:ilvl="8">
      <w:numFmt w:val="bullet"/>
      <w:lvlText w:val="•"/>
      <w:lvlJc w:val="left"/>
      <w:pPr>
        <w:ind w:left="8417" w:hanging="514"/>
      </w:pPr>
    </w:lvl>
  </w:abstractNum>
  <w:abstractNum w:abstractNumId="6" w15:restartNumberingAfterBreak="0">
    <w:nsid w:val="00000408"/>
    <w:multiLevelType w:val="multilevel"/>
    <w:tmpl w:val="0000088B"/>
    <w:lvl w:ilvl="0">
      <w:start w:val="5"/>
      <w:numFmt w:val="decimal"/>
      <w:lvlText w:val="%1"/>
      <w:lvlJc w:val="left"/>
      <w:pPr>
        <w:ind w:left="382" w:hanging="641"/>
      </w:pPr>
    </w:lvl>
    <w:lvl w:ilvl="1">
      <w:start w:val="1"/>
      <w:numFmt w:val="decimal"/>
      <w:lvlText w:val="%1.%2."/>
      <w:lvlJc w:val="left"/>
      <w:pPr>
        <w:ind w:left="382" w:hanging="641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numFmt w:val="bullet"/>
      <w:lvlText w:val="•"/>
      <w:lvlJc w:val="left"/>
      <w:pPr>
        <w:ind w:left="2389" w:hanging="641"/>
      </w:pPr>
    </w:lvl>
    <w:lvl w:ilvl="3">
      <w:numFmt w:val="bullet"/>
      <w:lvlText w:val="•"/>
      <w:lvlJc w:val="left"/>
      <w:pPr>
        <w:ind w:left="3393" w:hanging="641"/>
      </w:pPr>
    </w:lvl>
    <w:lvl w:ilvl="4">
      <w:numFmt w:val="bullet"/>
      <w:lvlText w:val="•"/>
      <w:lvlJc w:val="left"/>
      <w:pPr>
        <w:ind w:left="4398" w:hanging="641"/>
      </w:pPr>
    </w:lvl>
    <w:lvl w:ilvl="5">
      <w:numFmt w:val="bullet"/>
      <w:lvlText w:val="•"/>
      <w:lvlJc w:val="left"/>
      <w:pPr>
        <w:ind w:left="5403" w:hanging="641"/>
      </w:pPr>
    </w:lvl>
    <w:lvl w:ilvl="6">
      <w:numFmt w:val="bullet"/>
      <w:lvlText w:val="•"/>
      <w:lvlJc w:val="left"/>
      <w:pPr>
        <w:ind w:left="6407" w:hanging="641"/>
      </w:pPr>
    </w:lvl>
    <w:lvl w:ilvl="7">
      <w:numFmt w:val="bullet"/>
      <w:lvlText w:val="•"/>
      <w:lvlJc w:val="left"/>
      <w:pPr>
        <w:ind w:left="7412" w:hanging="641"/>
      </w:pPr>
    </w:lvl>
    <w:lvl w:ilvl="8">
      <w:numFmt w:val="bullet"/>
      <w:lvlText w:val="•"/>
      <w:lvlJc w:val="left"/>
      <w:pPr>
        <w:ind w:left="8417" w:hanging="641"/>
      </w:pPr>
    </w:lvl>
  </w:abstractNum>
  <w:abstractNum w:abstractNumId="7" w15:restartNumberingAfterBreak="0">
    <w:nsid w:val="00000409"/>
    <w:multiLevelType w:val="multilevel"/>
    <w:tmpl w:val="0000088C"/>
    <w:lvl w:ilvl="0">
      <w:numFmt w:val="bullet"/>
      <w:lvlText w:val=""/>
      <w:lvlJc w:val="left"/>
      <w:pPr>
        <w:ind w:left="1514" w:hanging="425"/>
      </w:pPr>
      <w:rPr>
        <w:b w:val="0"/>
        <w:bCs w:val="0"/>
        <w:w w:val="100"/>
      </w:rPr>
    </w:lvl>
    <w:lvl w:ilvl="1">
      <w:numFmt w:val="bullet"/>
      <w:lvlText w:val="•"/>
      <w:lvlJc w:val="left"/>
      <w:pPr>
        <w:ind w:left="2410" w:hanging="425"/>
      </w:pPr>
    </w:lvl>
    <w:lvl w:ilvl="2">
      <w:numFmt w:val="bullet"/>
      <w:lvlText w:val="•"/>
      <w:lvlJc w:val="left"/>
      <w:pPr>
        <w:ind w:left="3301" w:hanging="425"/>
      </w:pPr>
    </w:lvl>
    <w:lvl w:ilvl="3">
      <w:numFmt w:val="bullet"/>
      <w:lvlText w:val="•"/>
      <w:lvlJc w:val="left"/>
      <w:pPr>
        <w:ind w:left="4191" w:hanging="425"/>
      </w:pPr>
    </w:lvl>
    <w:lvl w:ilvl="4">
      <w:numFmt w:val="bullet"/>
      <w:lvlText w:val="•"/>
      <w:lvlJc w:val="left"/>
      <w:pPr>
        <w:ind w:left="5082" w:hanging="425"/>
      </w:pPr>
    </w:lvl>
    <w:lvl w:ilvl="5">
      <w:numFmt w:val="bullet"/>
      <w:lvlText w:val="•"/>
      <w:lvlJc w:val="left"/>
      <w:pPr>
        <w:ind w:left="5973" w:hanging="425"/>
      </w:pPr>
    </w:lvl>
    <w:lvl w:ilvl="6">
      <w:numFmt w:val="bullet"/>
      <w:lvlText w:val="•"/>
      <w:lvlJc w:val="left"/>
      <w:pPr>
        <w:ind w:left="6863" w:hanging="425"/>
      </w:pPr>
    </w:lvl>
    <w:lvl w:ilvl="7">
      <w:numFmt w:val="bullet"/>
      <w:lvlText w:val="•"/>
      <w:lvlJc w:val="left"/>
      <w:pPr>
        <w:ind w:left="7754" w:hanging="425"/>
      </w:pPr>
    </w:lvl>
    <w:lvl w:ilvl="8">
      <w:numFmt w:val="bullet"/>
      <w:lvlText w:val="•"/>
      <w:lvlJc w:val="left"/>
      <w:pPr>
        <w:ind w:left="8645" w:hanging="425"/>
      </w:pPr>
    </w:lvl>
  </w:abstractNum>
  <w:abstractNum w:abstractNumId="8" w15:restartNumberingAfterBreak="0">
    <w:nsid w:val="0000040A"/>
    <w:multiLevelType w:val="multilevel"/>
    <w:tmpl w:val="0000088D"/>
    <w:lvl w:ilvl="0">
      <w:start w:val="6"/>
      <w:numFmt w:val="decimal"/>
      <w:lvlText w:val="%1"/>
      <w:lvlJc w:val="left"/>
      <w:pPr>
        <w:ind w:left="382" w:hanging="677"/>
      </w:pPr>
    </w:lvl>
    <w:lvl w:ilvl="1">
      <w:start w:val="1"/>
      <w:numFmt w:val="decimal"/>
      <w:lvlText w:val="%1.%2."/>
      <w:lvlJc w:val="left"/>
      <w:pPr>
        <w:ind w:left="382" w:hanging="677"/>
      </w:pPr>
      <w:rPr>
        <w:rFonts w:ascii="Times New Roman" w:hAnsi="Times New Roman" w:cs="Times New Roman"/>
        <w:b w:val="0"/>
        <w:bCs w:val="0"/>
        <w:w w:val="100"/>
        <w:sz w:val="28"/>
        <w:szCs w:val="28"/>
      </w:rPr>
    </w:lvl>
    <w:lvl w:ilvl="2">
      <w:start w:val="1"/>
      <w:numFmt w:val="decimal"/>
      <w:lvlText w:val="%3."/>
      <w:lvlJc w:val="left"/>
      <w:pPr>
        <w:ind w:left="4009" w:hanging="240"/>
      </w:pPr>
      <w:rPr>
        <w:rFonts w:ascii="Times New Roman" w:hAnsi="Times New Roman" w:cs="Times New Roman"/>
        <w:b/>
        <w:bCs/>
        <w:spacing w:val="-3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4011" w:hanging="240"/>
      </w:pPr>
      <w:rPr>
        <w:rFonts w:ascii="Times New Roman" w:hAnsi="Times New Roman" w:cs="Times New Roman"/>
        <w:b/>
        <w:bCs/>
        <w:spacing w:val="-6"/>
        <w:w w:val="100"/>
        <w:sz w:val="24"/>
        <w:szCs w:val="24"/>
      </w:rPr>
    </w:lvl>
    <w:lvl w:ilvl="4">
      <w:numFmt w:val="bullet"/>
      <w:lvlText w:val="•"/>
      <w:lvlJc w:val="left"/>
      <w:pPr>
        <w:ind w:left="5621" w:hanging="240"/>
      </w:pPr>
    </w:lvl>
    <w:lvl w:ilvl="5">
      <w:numFmt w:val="bullet"/>
      <w:lvlText w:val="•"/>
      <w:lvlJc w:val="left"/>
      <w:pPr>
        <w:ind w:left="6422" w:hanging="240"/>
      </w:pPr>
    </w:lvl>
    <w:lvl w:ilvl="6">
      <w:numFmt w:val="bullet"/>
      <w:lvlText w:val="•"/>
      <w:lvlJc w:val="left"/>
      <w:pPr>
        <w:ind w:left="7223" w:hanging="240"/>
      </w:pPr>
    </w:lvl>
    <w:lvl w:ilvl="7">
      <w:numFmt w:val="bullet"/>
      <w:lvlText w:val="•"/>
      <w:lvlJc w:val="left"/>
      <w:pPr>
        <w:ind w:left="8024" w:hanging="240"/>
      </w:pPr>
    </w:lvl>
    <w:lvl w:ilvl="8">
      <w:numFmt w:val="bullet"/>
      <w:lvlText w:val="•"/>
      <w:lvlJc w:val="left"/>
      <w:pPr>
        <w:ind w:left="8824" w:hanging="240"/>
      </w:pPr>
    </w:lvl>
  </w:abstractNum>
  <w:abstractNum w:abstractNumId="9" w15:restartNumberingAfterBreak="0">
    <w:nsid w:val="0000040B"/>
    <w:multiLevelType w:val="multilevel"/>
    <w:tmpl w:val="0000088E"/>
    <w:lvl w:ilvl="0">
      <w:start w:val="1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0" w15:restartNumberingAfterBreak="0">
    <w:nsid w:val="0000040C"/>
    <w:multiLevelType w:val="multilevel"/>
    <w:tmpl w:val="0000088F"/>
    <w:lvl w:ilvl="0">
      <w:start w:val="2"/>
      <w:numFmt w:val="decimal"/>
      <w:lvlText w:val="%1"/>
      <w:lvlJc w:val="left"/>
      <w:pPr>
        <w:ind w:left="1514" w:hanging="425"/>
      </w:pPr>
    </w:lvl>
    <w:lvl w:ilvl="1">
      <w:start w:val="1"/>
      <w:numFmt w:val="decimal"/>
      <w:lvlText w:val="%1.%2."/>
      <w:lvlJc w:val="left"/>
      <w:pPr>
        <w:ind w:left="1514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708"/>
      </w:pPr>
      <w:rPr>
        <w:rFonts w:ascii="Times New Roman" w:hAnsi="Times New Roman" w:cs="Times New Roman"/>
        <w:b/>
        <w:bCs/>
        <w:spacing w:val="-30"/>
        <w:w w:val="100"/>
        <w:sz w:val="24"/>
        <w:szCs w:val="24"/>
      </w:rPr>
    </w:lvl>
    <w:lvl w:ilvl="3">
      <w:numFmt w:val="bullet"/>
      <w:lvlText w:val="•"/>
      <w:lvlJc w:val="left"/>
      <w:pPr>
        <w:ind w:left="3499" w:hanging="708"/>
      </w:pPr>
    </w:lvl>
    <w:lvl w:ilvl="4">
      <w:numFmt w:val="bullet"/>
      <w:lvlText w:val="•"/>
      <w:lvlJc w:val="left"/>
      <w:pPr>
        <w:ind w:left="4488" w:hanging="708"/>
      </w:pPr>
    </w:lvl>
    <w:lvl w:ilvl="5">
      <w:numFmt w:val="bullet"/>
      <w:lvlText w:val="•"/>
      <w:lvlJc w:val="left"/>
      <w:pPr>
        <w:ind w:left="5478" w:hanging="708"/>
      </w:pPr>
    </w:lvl>
    <w:lvl w:ilvl="6">
      <w:numFmt w:val="bullet"/>
      <w:lvlText w:val="•"/>
      <w:lvlJc w:val="left"/>
      <w:pPr>
        <w:ind w:left="6468" w:hanging="708"/>
      </w:pPr>
    </w:lvl>
    <w:lvl w:ilvl="7">
      <w:numFmt w:val="bullet"/>
      <w:lvlText w:val="•"/>
      <w:lvlJc w:val="left"/>
      <w:pPr>
        <w:ind w:left="7457" w:hanging="708"/>
      </w:pPr>
    </w:lvl>
    <w:lvl w:ilvl="8">
      <w:numFmt w:val="bullet"/>
      <w:lvlText w:val="•"/>
      <w:lvlJc w:val="left"/>
      <w:pPr>
        <w:ind w:left="8447" w:hanging="708"/>
      </w:pPr>
    </w:lvl>
  </w:abstractNum>
  <w:abstractNum w:abstractNumId="11" w15:restartNumberingAfterBreak="0">
    <w:nsid w:val="0000040D"/>
    <w:multiLevelType w:val="multilevel"/>
    <w:tmpl w:val="00000890"/>
    <w:lvl w:ilvl="0">
      <w:start w:val="3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2" w15:restartNumberingAfterBreak="0">
    <w:nsid w:val="0000040E"/>
    <w:multiLevelType w:val="multilevel"/>
    <w:tmpl w:val="00000891"/>
    <w:lvl w:ilvl="0">
      <w:start w:val="4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3" w15:restartNumberingAfterBreak="0">
    <w:nsid w:val="0000040F"/>
    <w:multiLevelType w:val="multilevel"/>
    <w:tmpl w:val="00000892"/>
    <w:lvl w:ilvl="0">
      <w:start w:val="5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4" w15:restartNumberingAfterBreak="0">
    <w:nsid w:val="00000410"/>
    <w:multiLevelType w:val="multilevel"/>
    <w:tmpl w:val="00000893"/>
    <w:lvl w:ilvl="0">
      <w:start w:val="6"/>
      <w:numFmt w:val="decimal"/>
      <w:lvlText w:val="%1"/>
      <w:lvlJc w:val="left"/>
      <w:pPr>
        <w:ind w:left="382" w:hanging="425"/>
      </w:pPr>
    </w:lvl>
    <w:lvl w:ilvl="1">
      <w:start w:val="1"/>
      <w:numFmt w:val="decimal"/>
      <w:lvlText w:val="%1.%2."/>
      <w:lvlJc w:val="left"/>
      <w:pPr>
        <w:ind w:left="382" w:hanging="425"/>
      </w:pPr>
      <w:rPr>
        <w:rFonts w:ascii="Times New Roman" w:hAnsi="Times New Roman" w:cs="Times New Roman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5"/>
      </w:pPr>
    </w:lvl>
    <w:lvl w:ilvl="3">
      <w:numFmt w:val="bullet"/>
      <w:lvlText w:val="•"/>
      <w:lvlJc w:val="left"/>
      <w:pPr>
        <w:ind w:left="3393" w:hanging="425"/>
      </w:pPr>
    </w:lvl>
    <w:lvl w:ilvl="4">
      <w:numFmt w:val="bullet"/>
      <w:lvlText w:val="•"/>
      <w:lvlJc w:val="left"/>
      <w:pPr>
        <w:ind w:left="4398" w:hanging="425"/>
      </w:pPr>
    </w:lvl>
    <w:lvl w:ilvl="5">
      <w:numFmt w:val="bullet"/>
      <w:lvlText w:val="•"/>
      <w:lvlJc w:val="left"/>
      <w:pPr>
        <w:ind w:left="5403" w:hanging="425"/>
      </w:pPr>
    </w:lvl>
    <w:lvl w:ilvl="6">
      <w:numFmt w:val="bullet"/>
      <w:lvlText w:val="•"/>
      <w:lvlJc w:val="left"/>
      <w:pPr>
        <w:ind w:left="6407" w:hanging="425"/>
      </w:pPr>
    </w:lvl>
    <w:lvl w:ilvl="7">
      <w:numFmt w:val="bullet"/>
      <w:lvlText w:val="•"/>
      <w:lvlJc w:val="left"/>
      <w:pPr>
        <w:ind w:left="7412" w:hanging="425"/>
      </w:pPr>
    </w:lvl>
    <w:lvl w:ilvl="8">
      <w:numFmt w:val="bullet"/>
      <w:lvlText w:val="•"/>
      <w:lvlJc w:val="left"/>
      <w:pPr>
        <w:ind w:left="8417" w:hanging="425"/>
      </w:pPr>
    </w:lvl>
  </w:abstractNum>
  <w:abstractNum w:abstractNumId="15" w15:restartNumberingAfterBreak="0">
    <w:nsid w:val="00000411"/>
    <w:multiLevelType w:val="multilevel"/>
    <w:tmpl w:val="00000894"/>
    <w:lvl w:ilvl="0">
      <w:start w:val="2"/>
      <w:numFmt w:val="decimal"/>
      <w:lvlText w:val="%1"/>
      <w:lvlJc w:val="left"/>
      <w:pPr>
        <w:ind w:left="1510" w:hanging="420"/>
      </w:pPr>
    </w:lvl>
    <w:lvl w:ilvl="1">
      <w:start w:val="1"/>
      <w:numFmt w:val="decimal"/>
      <w:lvlText w:val="%1.%2."/>
      <w:lvlJc w:val="left"/>
      <w:pPr>
        <w:ind w:left="1510" w:hanging="420"/>
      </w:pPr>
      <w:rPr>
        <w:rFonts w:ascii="Times New Roman" w:hAnsi="Times New Roman" w:cs="Times New Roman"/>
        <w:b w:val="0"/>
        <w:bCs w:val="0"/>
        <w:spacing w:val="-5"/>
        <w:w w:val="100"/>
        <w:sz w:val="24"/>
        <w:szCs w:val="24"/>
      </w:rPr>
    </w:lvl>
    <w:lvl w:ilvl="2">
      <w:numFmt w:val="bullet"/>
      <w:lvlText w:val="•"/>
      <w:lvlJc w:val="left"/>
      <w:pPr>
        <w:ind w:left="3301" w:hanging="420"/>
      </w:pPr>
    </w:lvl>
    <w:lvl w:ilvl="3">
      <w:numFmt w:val="bullet"/>
      <w:lvlText w:val="•"/>
      <w:lvlJc w:val="left"/>
      <w:pPr>
        <w:ind w:left="4191" w:hanging="420"/>
      </w:pPr>
    </w:lvl>
    <w:lvl w:ilvl="4">
      <w:numFmt w:val="bullet"/>
      <w:lvlText w:val="•"/>
      <w:lvlJc w:val="left"/>
      <w:pPr>
        <w:ind w:left="5082" w:hanging="420"/>
      </w:pPr>
    </w:lvl>
    <w:lvl w:ilvl="5">
      <w:numFmt w:val="bullet"/>
      <w:lvlText w:val="•"/>
      <w:lvlJc w:val="left"/>
      <w:pPr>
        <w:ind w:left="5973" w:hanging="420"/>
      </w:pPr>
    </w:lvl>
    <w:lvl w:ilvl="6">
      <w:numFmt w:val="bullet"/>
      <w:lvlText w:val="•"/>
      <w:lvlJc w:val="left"/>
      <w:pPr>
        <w:ind w:left="6863" w:hanging="420"/>
      </w:pPr>
    </w:lvl>
    <w:lvl w:ilvl="7">
      <w:numFmt w:val="bullet"/>
      <w:lvlText w:val="•"/>
      <w:lvlJc w:val="left"/>
      <w:pPr>
        <w:ind w:left="7754" w:hanging="420"/>
      </w:pPr>
    </w:lvl>
    <w:lvl w:ilvl="8">
      <w:numFmt w:val="bullet"/>
      <w:lvlText w:val="•"/>
      <w:lvlJc w:val="left"/>
      <w:pPr>
        <w:ind w:left="8645" w:hanging="420"/>
      </w:pPr>
    </w:lvl>
  </w:abstractNum>
  <w:abstractNum w:abstractNumId="16" w15:restartNumberingAfterBreak="0">
    <w:nsid w:val="00000412"/>
    <w:multiLevelType w:val="multilevel"/>
    <w:tmpl w:val="00000895"/>
    <w:lvl w:ilvl="0">
      <w:start w:val="3"/>
      <w:numFmt w:val="decimal"/>
      <w:lvlText w:val="%1"/>
      <w:lvlJc w:val="left"/>
      <w:pPr>
        <w:ind w:left="382" w:hanging="576"/>
      </w:pPr>
    </w:lvl>
    <w:lvl w:ilvl="1">
      <w:start w:val="1"/>
      <w:numFmt w:val="decimal"/>
      <w:lvlText w:val="%1.%2."/>
      <w:lvlJc w:val="left"/>
      <w:pPr>
        <w:ind w:left="382" w:hanging="576"/>
      </w:pPr>
      <w:rPr>
        <w:rFonts w:ascii="Times New Roman" w:hAnsi="Times New Roman" w:cs="Times New Roman"/>
        <w:b w:val="0"/>
        <w:bCs w:val="0"/>
        <w:spacing w:val="-26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576"/>
      </w:pPr>
    </w:lvl>
    <w:lvl w:ilvl="3">
      <w:numFmt w:val="bullet"/>
      <w:lvlText w:val="•"/>
      <w:lvlJc w:val="left"/>
      <w:pPr>
        <w:ind w:left="3393" w:hanging="576"/>
      </w:pPr>
    </w:lvl>
    <w:lvl w:ilvl="4">
      <w:numFmt w:val="bullet"/>
      <w:lvlText w:val="•"/>
      <w:lvlJc w:val="left"/>
      <w:pPr>
        <w:ind w:left="4398" w:hanging="576"/>
      </w:pPr>
    </w:lvl>
    <w:lvl w:ilvl="5">
      <w:numFmt w:val="bullet"/>
      <w:lvlText w:val="•"/>
      <w:lvlJc w:val="left"/>
      <w:pPr>
        <w:ind w:left="5403" w:hanging="576"/>
      </w:pPr>
    </w:lvl>
    <w:lvl w:ilvl="6">
      <w:numFmt w:val="bullet"/>
      <w:lvlText w:val="•"/>
      <w:lvlJc w:val="left"/>
      <w:pPr>
        <w:ind w:left="6407" w:hanging="576"/>
      </w:pPr>
    </w:lvl>
    <w:lvl w:ilvl="7">
      <w:numFmt w:val="bullet"/>
      <w:lvlText w:val="•"/>
      <w:lvlJc w:val="left"/>
      <w:pPr>
        <w:ind w:left="7412" w:hanging="576"/>
      </w:pPr>
    </w:lvl>
    <w:lvl w:ilvl="8">
      <w:numFmt w:val="bullet"/>
      <w:lvlText w:val="•"/>
      <w:lvlJc w:val="left"/>
      <w:pPr>
        <w:ind w:left="8417" w:hanging="576"/>
      </w:pPr>
    </w:lvl>
  </w:abstractNum>
  <w:abstractNum w:abstractNumId="17" w15:restartNumberingAfterBreak="0">
    <w:nsid w:val="00000413"/>
    <w:multiLevelType w:val="multilevel"/>
    <w:tmpl w:val="00000896"/>
    <w:lvl w:ilvl="0">
      <w:start w:val="4"/>
      <w:numFmt w:val="decimal"/>
      <w:lvlText w:val="%1"/>
      <w:lvlJc w:val="left"/>
      <w:pPr>
        <w:ind w:left="382" w:hanging="427"/>
      </w:pPr>
    </w:lvl>
    <w:lvl w:ilvl="1">
      <w:start w:val="1"/>
      <w:numFmt w:val="decimal"/>
      <w:lvlText w:val="%1.%2."/>
      <w:lvlJc w:val="left"/>
      <w:pPr>
        <w:ind w:left="382" w:hanging="42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27"/>
      </w:pPr>
    </w:lvl>
    <w:lvl w:ilvl="3">
      <w:numFmt w:val="bullet"/>
      <w:lvlText w:val="•"/>
      <w:lvlJc w:val="left"/>
      <w:pPr>
        <w:ind w:left="3393" w:hanging="427"/>
      </w:pPr>
    </w:lvl>
    <w:lvl w:ilvl="4">
      <w:numFmt w:val="bullet"/>
      <w:lvlText w:val="•"/>
      <w:lvlJc w:val="left"/>
      <w:pPr>
        <w:ind w:left="4398" w:hanging="427"/>
      </w:pPr>
    </w:lvl>
    <w:lvl w:ilvl="5">
      <w:numFmt w:val="bullet"/>
      <w:lvlText w:val="•"/>
      <w:lvlJc w:val="left"/>
      <w:pPr>
        <w:ind w:left="5403" w:hanging="427"/>
      </w:pPr>
    </w:lvl>
    <w:lvl w:ilvl="6">
      <w:numFmt w:val="bullet"/>
      <w:lvlText w:val="•"/>
      <w:lvlJc w:val="left"/>
      <w:pPr>
        <w:ind w:left="6407" w:hanging="427"/>
      </w:pPr>
    </w:lvl>
    <w:lvl w:ilvl="7">
      <w:numFmt w:val="bullet"/>
      <w:lvlText w:val="•"/>
      <w:lvlJc w:val="left"/>
      <w:pPr>
        <w:ind w:left="7412" w:hanging="427"/>
      </w:pPr>
    </w:lvl>
    <w:lvl w:ilvl="8">
      <w:numFmt w:val="bullet"/>
      <w:lvlText w:val="•"/>
      <w:lvlJc w:val="left"/>
      <w:pPr>
        <w:ind w:left="8417" w:hanging="427"/>
      </w:pPr>
    </w:lvl>
  </w:abstractNum>
  <w:abstractNum w:abstractNumId="18" w15:restartNumberingAfterBreak="0">
    <w:nsid w:val="00000414"/>
    <w:multiLevelType w:val="multilevel"/>
    <w:tmpl w:val="00000897"/>
    <w:lvl w:ilvl="0">
      <w:start w:val="5"/>
      <w:numFmt w:val="decimal"/>
      <w:lvlText w:val="%1"/>
      <w:lvlJc w:val="left"/>
      <w:pPr>
        <w:ind w:left="382" w:hanging="449"/>
      </w:pPr>
    </w:lvl>
    <w:lvl w:ilvl="1">
      <w:start w:val="1"/>
      <w:numFmt w:val="decimal"/>
      <w:lvlText w:val="%1.%2."/>
      <w:lvlJc w:val="left"/>
      <w:pPr>
        <w:ind w:left="382" w:hanging="449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9"/>
      </w:pPr>
    </w:lvl>
    <w:lvl w:ilvl="3">
      <w:numFmt w:val="bullet"/>
      <w:lvlText w:val="•"/>
      <w:lvlJc w:val="left"/>
      <w:pPr>
        <w:ind w:left="3393" w:hanging="449"/>
      </w:pPr>
    </w:lvl>
    <w:lvl w:ilvl="4">
      <w:numFmt w:val="bullet"/>
      <w:lvlText w:val="•"/>
      <w:lvlJc w:val="left"/>
      <w:pPr>
        <w:ind w:left="4398" w:hanging="449"/>
      </w:pPr>
    </w:lvl>
    <w:lvl w:ilvl="5">
      <w:numFmt w:val="bullet"/>
      <w:lvlText w:val="•"/>
      <w:lvlJc w:val="left"/>
      <w:pPr>
        <w:ind w:left="5403" w:hanging="449"/>
      </w:pPr>
    </w:lvl>
    <w:lvl w:ilvl="6">
      <w:numFmt w:val="bullet"/>
      <w:lvlText w:val="•"/>
      <w:lvlJc w:val="left"/>
      <w:pPr>
        <w:ind w:left="6407" w:hanging="449"/>
      </w:pPr>
    </w:lvl>
    <w:lvl w:ilvl="7">
      <w:numFmt w:val="bullet"/>
      <w:lvlText w:val="•"/>
      <w:lvlJc w:val="left"/>
      <w:pPr>
        <w:ind w:left="7412" w:hanging="449"/>
      </w:pPr>
    </w:lvl>
    <w:lvl w:ilvl="8">
      <w:numFmt w:val="bullet"/>
      <w:lvlText w:val="•"/>
      <w:lvlJc w:val="left"/>
      <w:pPr>
        <w:ind w:left="8417" w:hanging="449"/>
      </w:pPr>
    </w:lvl>
  </w:abstractNum>
  <w:abstractNum w:abstractNumId="19" w15:restartNumberingAfterBreak="0">
    <w:nsid w:val="00000415"/>
    <w:multiLevelType w:val="multilevel"/>
    <w:tmpl w:val="00000898"/>
    <w:lvl w:ilvl="0">
      <w:start w:val="6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37"/>
      </w:pPr>
    </w:lvl>
    <w:lvl w:ilvl="3">
      <w:numFmt w:val="bullet"/>
      <w:lvlText w:val="•"/>
      <w:lvlJc w:val="left"/>
      <w:pPr>
        <w:ind w:left="3393" w:hanging="437"/>
      </w:pPr>
    </w:lvl>
    <w:lvl w:ilvl="4">
      <w:numFmt w:val="bullet"/>
      <w:lvlText w:val="•"/>
      <w:lvlJc w:val="left"/>
      <w:pPr>
        <w:ind w:left="4398" w:hanging="437"/>
      </w:pPr>
    </w:lvl>
    <w:lvl w:ilvl="5">
      <w:numFmt w:val="bullet"/>
      <w:lvlText w:val="•"/>
      <w:lvlJc w:val="left"/>
      <w:pPr>
        <w:ind w:left="5403" w:hanging="437"/>
      </w:pPr>
    </w:lvl>
    <w:lvl w:ilvl="6">
      <w:numFmt w:val="bullet"/>
      <w:lvlText w:val="•"/>
      <w:lvlJc w:val="left"/>
      <w:pPr>
        <w:ind w:left="6407" w:hanging="437"/>
      </w:pPr>
    </w:lvl>
    <w:lvl w:ilvl="7">
      <w:numFmt w:val="bullet"/>
      <w:lvlText w:val="•"/>
      <w:lvlJc w:val="left"/>
      <w:pPr>
        <w:ind w:left="7412" w:hanging="437"/>
      </w:pPr>
    </w:lvl>
    <w:lvl w:ilvl="8">
      <w:numFmt w:val="bullet"/>
      <w:lvlText w:val="•"/>
      <w:lvlJc w:val="left"/>
      <w:pPr>
        <w:ind w:left="8417" w:hanging="437"/>
      </w:pPr>
    </w:lvl>
  </w:abstractNum>
  <w:abstractNum w:abstractNumId="20" w15:restartNumberingAfterBreak="0">
    <w:nsid w:val="00000416"/>
    <w:multiLevelType w:val="multilevel"/>
    <w:tmpl w:val="00000899"/>
    <w:lvl w:ilvl="0">
      <w:start w:val="7"/>
      <w:numFmt w:val="decimal"/>
      <w:lvlText w:val="%1"/>
      <w:lvlJc w:val="left"/>
      <w:pPr>
        <w:ind w:left="382" w:hanging="447"/>
      </w:pPr>
    </w:lvl>
    <w:lvl w:ilvl="1">
      <w:start w:val="1"/>
      <w:numFmt w:val="decimal"/>
      <w:lvlText w:val="%1.%2."/>
      <w:lvlJc w:val="left"/>
      <w:pPr>
        <w:ind w:left="382" w:hanging="44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389" w:hanging="447"/>
      </w:pPr>
    </w:lvl>
    <w:lvl w:ilvl="3">
      <w:numFmt w:val="bullet"/>
      <w:lvlText w:val="•"/>
      <w:lvlJc w:val="left"/>
      <w:pPr>
        <w:ind w:left="3393" w:hanging="447"/>
      </w:pPr>
    </w:lvl>
    <w:lvl w:ilvl="4">
      <w:numFmt w:val="bullet"/>
      <w:lvlText w:val="•"/>
      <w:lvlJc w:val="left"/>
      <w:pPr>
        <w:ind w:left="4398" w:hanging="447"/>
      </w:pPr>
    </w:lvl>
    <w:lvl w:ilvl="5">
      <w:numFmt w:val="bullet"/>
      <w:lvlText w:val="•"/>
      <w:lvlJc w:val="left"/>
      <w:pPr>
        <w:ind w:left="5403" w:hanging="447"/>
      </w:pPr>
    </w:lvl>
    <w:lvl w:ilvl="6">
      <w:numFmt w:val="bullet"/>
      <w:lvlText w:val="•"/>
      <w:lvlJc w:val="left"/>
      <w:pPr>
        <w:ind w:left="6407" w:hanging="447"/>
      </w:pPr>
    </w:lvl>
    <w:lvl w:ilvl="7">
      <w:numFmt w:val="bullet"/>
      <w:lvlText w:val="•"/>
      <w:lvlJc w:val="left"/>
      <w:pPr>
        <w:ind w:left="7412" w:hanging="447"/>
      </w:pPr>
    </w:lvl>
    <w:lvl w:ilvl="8">
      <w:numFmt w:val="bullet"/>
      <w:lvlText w:val="•"/>
      <w:lvlJc w:val="left"/>
      <w:pPr>
        <w:ind w:left="8417" w:hanging="447"/>
      </w:pPr>
    </w:lvl>
  </w:abstractNum>
  <w:abstractNum w:abstractNumId="21" w15:restartNumberingAfterBreak="0">
    <w:nsid w:val="00000417"/>
    <w:multiLevelType w:val="multilevel"/>
    <w:tmpl w:val="0000089A"/>
    <w:lvl w:ilvl="0">
      <w:start w:val="8"/>
      <w:numFmt w:val="decimal"/>
      <w:lvlText w:val="%1"/>
      <w:lvlJc w:val="left"/>
      <w:pPr>
        <w:ind w:left="382" w:hanging="437"/>
      </w:pPr>
    </w:lvl>
    <w:lvl w:ilvl="1">
      <w:start w:val="1"/>
      <w:numFmt w:val="decimal"/>
      <w:lvlText w:val="%1.%2."/>
      <w:lvlJc w:val="left"/>
      <w:pPr>
        <w:ind w:left="382" w:hanging="437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ind w:left="382" w:hanging="615"/>
      </w:pPr>
      <w:rPr>
        <w:rFonts w:ascii="Times New Roman" w:hAnsi="Times New Roman" w:cs="Times New Roman"/>
        <w:b w:val="0"/>
        <w:bCs w:val="0"/>
        <w:w w:val="100"/>
        <w:sz w:val="24"/>
        <w:szCs w:val="24"/>
      </w:rPr>
    </w:lvl>
    <w:lvl w:ilvl="3">
      <w:numFmt w:val="bullet"/>
      <w:lvlText w:val="•"/>
      <w:lvlJc w:val="left"/>
      <w:pPr>
        <w:ind w:left="3393" w:hanging="615"/>
      </w:pPr>
    </w:lvl>
    <w:lvl w:ilvl="4">
      <w:numFmt w:val="bullet"/>
      <w:lvlText w:val="•"/>
      <w:lvlJc w:val="left"/>
      <w:pPr>
        <w:ind w:left="4398" w:hanging="615"/>
      </w:pPr>
    </w:lvl>
    <w:lvl w:ilvl="5">
      <w:numFmt w:val="bullet"/>
      <w:lvlText w:val="•"/>
      <w:lvlJc w:val="left"/>
      <w:pPr>
        <w:ind w:left="5403" w:hanging="615"/>
      </w:pPr>
    </w:lvl>
    <w:lvl w:ilvl="6">
      <w:numFmt w:val="bullet"/>
      <w:lvlText w:val="•"/>
      <w:lvlJc w:val="left"/>
      <w:pPr>
        <w:ind w:left="6407" w:hanging="615"/>
      </w:pPr>
    </w:lvl>
    <w:lvl w:ilvl="7">
      <w:numFmt w:val="bullet"/>
      <w:lvlText w:val="•"/>
      <w:lvlJc w:val="left"/>
      <w:pPr>
        <w:ind w:left="7412" w:hanging="615"/>
      </w:pPr>
    </w:lvl>
    <w:lvl w:ilvl="8">
      <w:numFmt w:val="bullet"/>
      <w:lvlText w:val="•"/>
      <w:lvlJc w:val="left"/>
      <w:pPr>
        <w:ind w:left="8417" w:hanging="615"/>
      </w:pPr>
    </w:lvl>
  </w:abstractNum>
  <w:abstractNum w:abstractNumId="22" w15:restartNumberingAfterBreak="0">
    <w:nsid w:val="00000418"/>
    <w:multiLevelType w:val="multilevel"/>
    <w:tmpl w:val="0000089B"/>
    <w:lvl w:ilvl="0">
      <w:numFmt w:val="bullet"/>
      <w:lvlText w:val="-"/>
      <w:lvlJc w:val="left"/>
      <w:pPr>
        <w:ind w:left="382" w:hanging="161"/>
      </w:pPr>
      <w:rPr>
        <w:rFonts w:ascii="Times New Roman" w:hAnsi="Times New Roman" w:cs="Times New Roman"/>
        <w:b w:val="0"/>
        <w:bCs w:val="0"/>
        <w:i/>
        <w:iCs/>
        <w:w w:val="100"/>
        <w:sz w:val="22"/>
        <w:szCs w:val="22"/>
      </w:rPr>
    </w:lvl>
    <w:lvl w:ilvl="1">
      <w:numFmt w:val="bullet"/>
      <w:lvlText w:val="•"/>
      <w:lvlJc w:val="left"/>
      <w:pPr>
        <w:ind w:left="1384" w:hanging="161"/>
      </w:pPr>
    </w:lvl>
    <w:lvl w:ilvl="2">
      <w:numFmt w:val="bullet"/>
      <w:lvlText w:val="•"/>
      <w:lvlJc w:val="left"/>
      <w:pPr>
        <w:ind w:left="2389" w:hanging="161"/>
      </w:pPr>
    </w:lvl>
    <w:lvl w:ilvl="3">
      <w:numFmt w:val="bullet"/>
      <w:lvlText w:val="•"/>
      <w:lvlJc w:val="left"/>
      <w:pPr>
        <w:ind w:left="3393" w:hanging="161"/>
      </w:pPr>
    </w:lvl>
    <w:lvl w:ilvl="4">
      <w:numFmt w:val="bullet"/>
      <w:lvlText w:val="•"/>
      <w:lvlJc w:val="left"/>
      <w:pPr>
        <w:ind w:left="4398" w:hanging="161"/>
      </w:pPr>
    </w:lvl>
    <w:lvl w:ilvl="5">
      <w:numFmt w:val="bullet"/>
      <w:lvlText w:val="•"/>
      <w:lvlJc w:val="left"/>
      <w:pPr>
        <w:ind w:left="5403" w:hanging="161"/>
      </w:pPr>
    </w:lvl>
    <w:lvl w:ilvl="6">
      <w:numFmt w:val="bullet"/>
      <w:lvlText w:val="•"/>
      <w:lvlJc w:val="left"/>
      <w:pPr>
        <w:ind w:left="6407" w:hanging="161"/>
      </w:pPr>
    </w:lvl>
    <w:lvl w:ilvl="7">
      <w:numFmt w:val="bullet"/>
      <w:lvlText w:val="•"/>
      <w:lvlJc w:val="left"/>
      <w:pPr>
        <w:ind w:left="7412" w:hanging="161"/>
      </w:pPr>
    </w:lvl>
    <w:lvl w:ilvl="8">
      <w:numFmt w:val="bullet"/>
      <w:lvlText w:val="•"/>
      <w:lvlJc w:val="left"/>
      <w:pPr>
        <w:ind w:left="8417" w:hanging="161"/>
      </w:pPr>
    </w:lvl>
  </w:abstractNum>
  <w:abstractNum w:abstractNumId="23" w15:restartNumberingAfterBreak="0">
    <w:nsid w:val="39CE444F"/>
    <w:multiLevelType w:val="hybridMultilevel"/>
    <w:tmpl w:val="2D7A1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90AE4"/>
    <w:multiLevelType w:val="hybridMultilevel"/>
    <w:tmpl w:val="CE0C2994"/>
    <w:lvl w:ilvl="0" w:tplc="91D4D8C6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50690513"/>
    <w:multiLevelType w:val="hybridMultilevel"/>
    <w:tmpl w:val="CF2A3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A9359F"/>
    <w:multiLevelType w:val="multilevel"/>
    <w:tmpl w:val="3954DCC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08046B6"/>
    <w:multiLevelType w:val="hybridMultilevel"/>
    <w:tmpl w:val="F1EA24DC"/>
    <w:lvl w:ilvl="0" w:tplc="04190017">
      <w:start w:val="1"/>
      <w:numFmt w:val="lowerLetter"/>
      <w:lvlText w:val="%1)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8" w15:restartNumberingAfterBreak="0">
    <w:nsid w:val="766F44B0"/>
    <w:multiLevelType w:val="multilevel"/>
    <w:tmpl w:val="AAE81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FB753E6"/>
    <w:multiLevelType w:val="hybridMultilevel"/>
    <w:tmpl w:val="D23AA7C8"/>
    <w:lvl w:ilvl="0" w:tplc="208ACD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096693">
    <w:abstractNumId w:val="22"/>
  </w:num>
  <w:num w:numId="2" w16cid:durableId="1829442354">
    <w:abstractNumId w:val="21"/>
  </w:num>
  <w:num w:numId="3" w16cid:durableId="342588776">
    <w:abstractNumId w:val="20"/>
  </w:num>
  <w:num w:numId="4" w16cid:durableId="129328946">
    <w:abstractNumId w:val="19"/>
  </w:num>
  <w:num w:numId="5" w16cid:durableId="388114141">
    <w:abstractNumId w:val="18"/>
  </w:num>
  <w:num w:numId="6" w16cid:durableId="270285447">
    <w:abstractNumId w:val="17"/>
  </w:num>
  <w:num w:numId="7" w16cid:durableId="800998233">
    <w:abstractNumId w:val="16"/>
  </w:num>
  <w:num w:numId="8" w16cid:durableId="985741219">
    <w:abstractNumId w:val="15"/>
  </w:num>
  <w:num w:numId="9" w16cid:durableId="1557938020">
    <w:abstractNumId w:val="14"/>
  </w:num>
  <w:num w:numId="10" w16cid:durableId="1064599322">
    <w:abstractNumId w:val="13"/>
  </w:num>
  <w:num w:numId="11" w16cid:durableId="629554210">
    <w:abstractNumId w:val="12"/>
  </w:num>
  <w:num w:numId="12" w16cid:durableId="579368407">
    <w:abstractNumId w:val="11"/>
  </w:num>
  <w:num w:numId="13" w16cid:durableId="1723596845">
    <w:abstractNumId w:val="10"/>
  </w:num>
  <w:num w:numId="14" w16cid:durableId="1853643753">
    <w:abstractNumId w:val="9"/>
  </w:num>
  <w:num w:numId="15" w16cid:durableId="798650161">
    <w:abstractNumId w:val="8"/>
  </w:num>
  <w:num w:numId="16" w16cid:durableId="464812142">
    <w:abstractNumId w:val="7"/>
  </w:num>
  <w:num w:numId="17" w16cid:durableId="980115942">
    <w:abstractNumId w:val="6"/>
  </w:num>
  <w:num w:numId="18" w16cid:durableId="605624123">
    <w:abstractNumId w:val="5"/>
  </w:num>
  <w:num w:numId="19" w16cid:durableId="389184999">
    <w:abstractNumId w:val="4"/>
  </w:num>
  <w:num w:numId="20" w16cid:durableId="337197254">
    <w:abstractNumId w:val="3"/>
  </w:num>
  <w:num w:numId="21" w16cid:durableId="1642922864">
    <w:abstractNumId w:val="2"/>
  </w:num>
  <w:num w:numId="22" w16cid:durableId="281036391">
    <w:abstractNumId w:val="1"/>
  </w:num>
  <w:num w:numId="23" w16cid:durableId="1343046905">
    <w:abstractNumId w:val="0"/>
  </w:num>
  <w:num w:numId="24" w16cid:durableId="1863519432">
    <w:abstractNumId w:val="24"/>
  </w:num>
  <w:num w:numId="25" w16cid:durableId="210921784">
    <w:abstractNumId w:val="25"/>
  </w:num>
  <w:num w:numId="26" w16cid:durableId="2012221148">
    <w:abstractNumId w:val="29"/>
  </w:num>
  <w:num w:numId="27" w16cid:durableId="1180706133">
    <w:abstractNumId w:val="27"/>
  </w:num>
  <w:num w:numId="28" w16cid:durableId="765728897">
    <w:abstractNumId w:val="23"/>
  </w:num>
  <w:num w:numId="29" w16cid:durableId="1861623960">
    <w:abstractNumId w:val="28"/>
  </w:num>
  <w:num w:numId="30" w16cid:durableId="299464305">
    <w:abstractNumId w:val="26"/>
  </w:num>
  <w:num w:numId="31" w16cid:durableId="168231405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616717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10077327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35003006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177"/>
    <w:rsid w:val="0000603C"/>
    <w:rsid w:val="000449D2"/>
    <w:rsid w:val="00066F5B"/>
    <w:rsid w:val="000A3248"/>
    <w:rsid w:val="000E0C78"/>
    <w:rsid w:val="000E15A4"/>
    <w:rsid w:val="000F37DF"/>
    <w:rsid w:val="0013493F"/>
    <w:rsid w:val="001406B6"/>
    <w:rsid w:val="001464D8"/>
    <w:rsid w:val="0019092F"/>
    <w:rsid w:val="001A1ADB"/>
    <w:rsid w:val="001A4406"/>
    <w:rsid w:val="001B089A"/>
    <w:rsid w:val="001C704C"/>
    <w:rsid w:val="00252FA2"/>
    <w:rsid w:val="002F3F81"/>
    <w:rsid w:val="00390400"/>
    <w:rsid w:val="003B6FCE"/>
    <w:rsid w:val="004153A5"/>
    <w:rsid w:val="00422D4F"/>
    <w:rsid w:val="00431006"/>
    <w:rsid w:val="004B26DB"/>
    <w:rsid w:val="004B3B68"/>
    <w:rsid w:val="004E57F9"/>
    <w:rsid w:val="004F13D6"/>
    <w:rsid w:val="00546E86"/>
    <w:rsid w:val="0055128B"/>
    <w:rsid w:val="005B61B8"/>
    <w:rsid w:val="005C0774"/>
    <w:rsid w:val="0061081E"/>
    <w:rsid w:val="00645116"/>
    <w:rsid w:val="00654FAA"/>
    <w:rsid w:val="006766C3"/>
    <w:rsid w:val="0068500F"/>
    <w:rsid w:val="006A5B03"/>
    <w:rsid w:val="006A73F0"/>
    <w:rsid w:val="0078174A"/>
    <w:rsid w:val="007A6A00"/>
    <w:rsid w:val="007E2534"/>
    <w:rsid w:val="00802E69"/>
    <w:rsid w:val="00844A8E"/>
    <w:rsid w:val="00847588"/>
    <w:rsid w:val="008B7534"/>
    <w:rsid w:val="008D7177"/>
    <w:rsid w:val="008E1095"/>
    <w:rsid w:val="009D1D80"/>
    <w:rsid w:val="009E75AD"/>
    <w:rsid w:val="009F45B6"/>
    <w:rsid w:val="00A11DD3"/>
    <w:rsid w:val="00A12611"/>
    <w:rsid w:val="00A55949"/>
    <w:rsid w:val="00AA1A99"/>
    <w:rsid w:val="00B123A2"/>
    <w:rsid w:val="00B91908"/>
    <w:rsid w:val="00BA6A4A"/>
    <w:rsid w:val="00BA6F47"/>
    <w:rsid w:val="00CA6FEF"/>
    <w:rsid w:val="00CA7BBE"/>
    <w:rsid w:val="00CC2987"/>
    <w:rsid w:val="00D10112"/>
    <w:rsid w:val="00D10AF1"/>
    <w:rsid w:val="00D13159"/>
    <w:rsid w:val="00D13922"/>
    <w:rsid w:val="00D72DFC"/>
    <w:rsid w:val="00D769A9"/>
    <w:rsid w:val="00D934DD"/>
    <w:rsid w:val="00DC4163"/>
    <w:rsid w:val="00DF403A"/>
    <w:rsid w:val="00E20C27"/>
    <w:rsid w:val="00E43A90"/>
    <w:rsid w:val="00F734C6"/>
    <w:rsid w:val="00FB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22C553"/>
  <w14:defaultImageDpi w14:val="0"/>
  <w15:docId w15:val="{0C498203-C4E0-478F-B18C-E8F02E93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2"/>
      <w:szCs w:val="22"/>
    </w:rPr>
  </w:style>
  <w:style w:type="paragraph" w:styleId="10">
    <w:name w:val="heading 1"/>
    <w:basedOn w:val="a"/>
    <w:next w:val="a"/>
    <w:link w:val="11"/>
    <w:uiPriority w:val="1"/>
    <w:qFormat/>
    <w:pPr>
      <w:ind w:left="3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1"/>
    <w:qFormat/>
    <w:pPr>
      <w:ind w:left="38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character" w:customStyle="1" w:styleId="a4">
    <w:name w:val="Основной текст Знак"/>
    <w:link w:val="a3"/>
    <w:uiPriority w:val="1"/>
    <w:rPr>
      <w:rFonts w:ascii="Times New Roman" w:hAnsi="Times New Roman" w:cs="Times New Roman"/>
    </w:rPr>
  </w:style>
  <w:style w:type="character" w:customStyle="1" w:styleId="11">
    <w:name w:val="Заголовок 1 Знак"/>
    <w:link w:val="10"/>
    <w:uiPriority w:val="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a5">
    <w:name w:val="List Paragraph"/>
    <w:basedOn w:val="a"/>
    <w:uiPriority w:val="34"/>
    <w:qFormat/>
    <w:pPr>
      <w:ind w:left="382" w:firstLine="707"/>
      <w:jc w:val="both"/>
    </w:pPr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Pr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7177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8D71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7177"/>
    <w:rPr>
      <w:rFonts w:ascii="Times New Roman" w:hAnsi="Times New Roman" w:cs="Times New Roman"/>
    </w:rPr>
  </w:style>
  <w:style w:type="character" w:styleId="aa">
    <w:name w:val="annotation reference"/>
    <w:basedOn w:val="a0"/>
    <w:uiPriority w:val="99"/>
    <w:semiHidden/>
    <w:unhideWhenUsed/>
    <w:rsid w:val="00D934D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934D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934DD"/>
    <w:rPr>
      <w:rFonts w:ascii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934D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934DD"/>
    <w:rPr>
      <w:rFonts w:ascii="Times New Roman" w:hAnsi="Times New Roman"/>
      <w:b/>
      <w:bCs/>
    </w:rPr>
  </w:style>
  <w:style w:type="paragraph" w:styleId="af">
    <w:name w:val="No Spacing"/>
    <w:uiPriority w:val="1"/>
    <w:qFormat/>
    <w:rsid w:val="000E0C7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0">
    <w:name w:val="Hyperlink"/>
    <w:basedOn w:val="a0"/>
    <w:uiPriority w:val="99"/>
    <w:unhideWhenUsed/>
    <w:rsid w:val="000E0C78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1B089A"/>
    <w:pPr>
      <w:widowControl/>
      <w:numPr>
        <w:numId w:val="30"/>
      </w:numPr>
      <w:tabs>
        <w:tab w:val="left" w:pos="1134"/>
        <w:tab w:val="left" w:leader="dot" w:pos="8789"/>
        <w:tab w:val="right" w:pos="9345"/>
      </w:tabs>
      <w:autoSpaceDE/>
      <w:autoSpaceDN/>
      <w:adjustRightInd/>
      <w:spacing w:line="360" w:lineRule="auto"/>
    </w:pPr>
    <w:rPr>
      <w:bCs/>
      <w:noProof/>
      <w:color w:val="000000" w:themeColor="text1"/>
      <w:sz w:val="28"/>
      <w:szCs w:val="28"/>
    </w:rPr>
  </w:style>
  <w:style w:type="paragraph" w:styleId="af1">
    <w:name w:val="TOC Heading"/>
    <w:basedOn w:val="10"/>
    <w:next w:val="a"/>
    <w:uiPriority w:val="39"/>
    <w:unhideWhenUsed/>
    <w:qFormat/>
    <w:rsid w:val="001B089A"/>
    <w:pPr>
      <w:keepNext/>
      <w:keepLines/>
      <w:widowControl/>
      <w:autoSpaceDE/>
      <w:autoSpaceDN/>
      <w:adjustRightInd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B089A"/>
    <w:pPr>
      <w:spacing w:after="100"/>
      <w:ind w:left="220"/>
    </w:pPr>
  </w:style>
  <w:style w:type="paragraph" w:styleId="af2">
    <w:name w:val="Balloon Text"/>
    <w:basedOn w:val="a"/>
    <w:link w:val="af3"/>
    <w:uiPriority w:val="99"/>
    <w:semiHidden/>
    <w:unhideWhenUsed/>
    <w:rsid w:val="00AA1A99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A1A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risk-academy.ru/portfolio-items/it-risks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riskwatch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osp.ru/os/2006/08/3584582" TargetMode="External"/><Relationship Id="rId10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&#1041;&#1088;&#1103;&#1085;&#1094;&#1077;&#1074;&#1072;%20&#1054;&#1083;&#1100;&#1075;&#1072;\Downloads\&#1054;&#1090;&#1095;&#1077;&#1090;%20&#1086;%20&#1087;&#1088;&#1072;&#1082;&#1090;&#1080;&#1082;&#1077;_2025_&#1055;&#1077;&#1090;&#1088;&#1086;&#1074;&#1055;&#1055;(5).docx" TargetMode="External"/><Relationship Id="rId14" Type="http://schemas.openxmlformats.org/officeDocument/2006/relationships/hyperlink" Target="http://citforum.ru/products/dsec/itrisk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833EF-6592-470E-8CD6-48D17F309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Александрова</dc:creator>
  <cp:keywords/>
  <dc:description/>
  <cp:lastModifiedBy>Georgy Antonov</cp:lastModifiedBy>
  <cp:revision>2</cp:revision>
  <cp:lastPrinted>2026-06-08T07:08:00Z</cp:lastPrinted>
  <dcterms:created xsi:type="dcterms:W3CDTF">2026-06-24T18:18:00Z</dcterms:created>
  <dcterms:modified xsi:type="dcterms:W3CDTF">2026-06-24T18:18:00Z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Office Word 2007</vt:lpwstr>
  </property>
</Properties>
</file>