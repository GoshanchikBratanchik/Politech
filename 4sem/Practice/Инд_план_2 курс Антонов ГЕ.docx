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E938" w14:textId="77777777" w:rsidR="00012D35" w:rsidRDefault="005B61B8">
      <w:pPr>
        <w:pStyle w:val="a3"/>
        <w:kinsoku w:val="0"/>
        <w:overflowPunct w:val="0"/>
        <w:ind w:left="382" w:right="970"/>
        <w:jc w:val="center"/>
        <w:rPr>
          <w:sz w:val="20"/>
          <w:szCs w:val="20"/>
        </w:rPr>
      </w:pPr>
      <w:bookmarkStart w:id="0" w:name="_Hlk67991813"/>
      <w:bookmarkStart w:id="1" w:name="_Hlk67991740"/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5E7F5FD" w14:textId="77777777" w:rsidR="00012D35" w:rsidRDefault="005B61B8">
      <w:pPr>
        <w:pStyle w:val="a3"/>
        <w:kinsoku w:val="0"/>
        <w:overflowPunct w:val="0"/>
        <w:spacing w:before="6"/>
        <w:ind w:left="382" w:right="977"/>
        <w:jc w:val="center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«</w:t>
      </w:r>
      <w:r>
        <w:rPr>
          <w:b/>
          <w:bCs/>
          <w:sz w:val="20"/>
          <w:szCs w:val="20"/>
        </w:rPr>
        <w:t>САНКТ-ПЕТЕРБУРГСКИЙ ПОЛИТЕХНИЧЕСКИЙ УНИВЕРСИТЕТ ПЕТРА ВЕЛИКОГО»</w:t>
      </w:r>
    </w:p>
    <w:p w14:paraId="6ED4D348" w14:textId="7732E20A" w:rsidR="00012D35" w:rsidRDefault="00BB0BA0" w:rsidP="00815CDB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Институт </w:t>
      </w:r>
      <w:r w:rsidR="00C45B8C">
        <w:rPr>
          <w:b/>
          <w:bCs/>
          <w:sz w:val="19"/>
          <w:szCs w:val="19"/>
        </w:rPr>
        <w:t xml:space="preserve">компьютерных наук и </w:t>
      </w:r>
      <w:r>
        <w:rPr>
          <w:b/>
          <w:bCs/>
          <w:sz w:val="19"/>
          <w:szCs w:val="19"/>
        </w:rPr>
        <w:t>кибербезопасности</w:t>
      </w:r>
    </w:p>
    <w:p w14:paraId="295BF6A7" w14:textId="57B6C8EB" w:rsidR="00B53E1C" w:rsidRDefault="00B53E1C" w:rsidP="00815CDB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Высшая школа кибербезопасности</w:t>
      </w:r>
    </w:p>
    <w:p w14:paraId="0CC1066A" w14:textId="1A46BB63" w:rsidR="00012D35" w:rsidRDefault="00B53E1C">
      <w:pPr>
        <w:pStyle w:val="a3"/>
        <w:kinsoku w:val="0"/>
        <w:overflowPunct w:val="0"/>
        <w:spacing w:before="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34EB6771" wp14:editId="3227C551">
                <wp:simplePos x="0" y="0"/>
                <wp:positionH relativeFrom="page">
                  <wp:posOffset>1012190</wp:posOffset>
                </wp:positionH>
                <wp:positionV relativeFrom="paragraph">
                  <wp:posOffset>29210</wp:posOffset>
                </wp:positionV>
                <wp:extent cx="5935345" cy="0"/>
                <wp:effectExtent l="0" t="0" r="0" b="0"/>
                <wp:wrapTopAndBottom/>
                <wp:docPr id="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5345" cy="0"/>
                        </a:xfrm>
                        <a:custGeom>
                          <a:avLst/>
                          <a:gdLst>
                            <a:gd name="T0" fmla="*/ 0 w 9347"/>
                            <a:gd name="T1" fmla="*/ 0 h 20"/>
                            <a:gd name="T2" fmla="*/ 9347 w 934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47" h="20">
                              <a:moveTo>
                                <a:pt x="0" y="0"/>
                              </a:moveTo>
                              <a:lnTo>
                                <a:pt x="934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E4DAC" id="Freeform 27" o:spid="_x0000_s1026" style="position:absolute;margin-left:79.7pt;margin-top:2.3pt;width:467.35pt;height:0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" o:allowincell="f" path="m,l9347,e" filled="f" strokeweight=".48pt">
                <v:path arrowok="t" o:connecttype="custom" o:connectlocs="0,0;5935345,0" o:connectangles="0,0"/>
                <w10:wrap type="topAndBottom" anchorx="page"/>
              </v:shape>
            </w:pict>
          </mc:Fallback>
        </mc:AlternateContent>
      </w:r>
    </w:p>
    <w:p w14:paraId="2A111C7D" w14:textId="77777777" w:rsidR="00030545" w:rsidRDefault="00030545">
      <w:pPr>
        <w:pStyle w:val="1"/>
        <w:kinsoku w:val="0"/>
        <w:overflowPunct w:val="0"/>
        <w:spacing w:before="89"/>
        <w:ind w:left="3313" w:right="1676" w:hanging="1645"/>
      </w:pPr>
    </w:p>
    <w:p w14:paraId="641FDAC3" w14:textId="71281741" w:rsidR="00012D35" w:rsidRDefault="005B61B8">
      <w:pPr>
        <w:pStyle w:val="1"/>
        <w:kinsoku w:val="0"/>
        <w:overflowPunct w:val="0"/>
        <w:spacing w:before="89"/>
        <w:ind w:left="3313" w:right="1676" w:hanging="1645"/>
        <w:rPr>
          <w:vertAlign w:val="superscript"/>
        </w:rPr>
      </w:pPr>
      <w:r>
        <w:t>ИНДИВИДУАЛЬНЫЙ ПЛАН (ЗАДАНИЕ И ГРАФИК) ПРОВЕДЕНИЯ ПРАКТИКИ</w:t>
      </w:r>
    </w:p>
    <w:p w14:paraId="351844E8" w14:textId="77777777" w:rsidR="00012D35" w:rsidRDefault="00012D35">
      <w:pPr>
        <w:pStyle w:val="a3"/>
        <w:kinsoku w:val="0"/>
        <w:overflowPunct w:val="0"/>
        <w:spacing w:before="8"/>
        <w:rPr>
          <w:b/>
          <w:bCs/>
          <w:sz w:val="11"/>
          <w:szCs w:val="11"/>
        </w:rPr>
      </w:pPr>
    </w:p>
    <w:p w14:paraId="7F18387E" w14:textId="75B84E4F" w:rsidR="00012D35" w:rsidRPr="00390EB3" w:rsidRDefault="005B61B8">
      <w:pPr>
        <w:pStyle w:val="a3"/>
        <w:kinsoku w:val="0"/>
        <w:overflowPunct w:val="0"/>
        <w:spacing w:before="92" w:after="6"/>
        <w:ind w:left="382"/>
        <w:rPr>
          <w:sz w:val="22"/>
          <w:szCs w:val="22"/>
        </w:rPr>
      </w:pPr>
      <w:r w:rsidRPr="00390EB3">
        <w:rPr>
          <w:sz w:val="22"/>
          <w:szCs w:val="22"/>
        </w:rPr>
        <w:t>Ф.И.О. обучающегося</w:t>
      </w:r>
      <w:r w:rsidR="00BB0BA0" w:rsidRPr="00390EB3">
        <w:rPr>
          <w:sz w:val="22"/>
          <w:szCs w:val="22"/>
        </w:rPr>
        <w:t xml:space="preserve"> </w:t>
      </w:r>
      <w:r w:rsidR="00111951">
        <w:rPr>
          <w:sz w:val="22"/>
          <w:szCs w:val="22"/>
        </w:rPr>
        <w:t>Антонов Георгий Евгеньевич</w:t>
      </w: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012D35" w:rsidRPr="00390EB3" w14:paraId="0D68E8DD" w14:textId="77777777" w:rsidTr="00390EB3"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29D739C" w14:textId="378E0FF1" w:rsidR="00012D35" w:rsidRPr="00390EB3" w:rsidRDefault="005B61B8">
            <w:pPr>
              <w:pStyle w:val="TableParagraph"/>
              <w:kinsoku w:val="0"/>
              <w:overflowPunct w:val="0"/>
              <w:spacing w:line="238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Направление подготовки (код/наименование)</w:t>
            </w:r>
            <w:r w:rsidR="00BB0BA0" w:rsidRPr="00390EB3">
              <w:rPr>
                <w:sz w:val="22"/>
                <w:szCs w:val="22"/>
              </w:rPr>
              <w:t xml:space="preserve"> </w:t>
            </w:r>
            <w:r w:rsidR="00111951">
              <w:rPr>
                <w:sz w:val="22"/>
                <w:szCs w:val="22"/>
              </w:rPr>
              <w:t>10.05.01 Компьютерная безопасность</w:t>
            </w:r>
          </w:p>
        </w:tc>
      </w:tr>
      <w:tr w:rsidR="00012D35" w:rsidRPr="00390EB3" w14:paraId="07D57740" w14:textId="77777777">
        <w:trPr>
          <w:trHeight w:val="251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484E8873" w14:textId="312F9390" w:rsidR="00012D35" w:rsidRPr="00390EB3" w:rsidRDefault="005B61B8">
            <w:pPr>
              <w:pStyle w:val="TableParagraph"/>
              <w:kinsoku w:val="0"/>
              <w:overflowPunct w:val="0"/>
              <w:spacing w:line="232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Вид практики</w:t>
            </w:r>
            <w:r w:rsidR="00815CDB" w:rsidRPr="00390EB3">
              <w:rPr>
                <w:sz w:val="22"/>
                <w:szCs w:val="22"/>
              </w:rPr>
              <w:t xml:space="preserve"> </w:t>
            </w:r>
            <w:r w:rsidR="00891E45">
              <w:rPr>
                <w:sz w:val="22"/>
                <w:szCs w:val="22"/>
              </w:rPr>
              <w:t>Учебная</w:t>
            </w:r>
          </w:p>
        </w:tc>
      </w:tr>
      <w:tr w:rsidR="00012D35" w:rsidRPr="00390EB3" w14:paraId="4BB2AB39" w14:textId="77777777">
        <w:trPr>
          <w:trHeight w:val="254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34C9311" w14:textId="0F58A04D" w:rsidR="00012D35" w:rsidRPr="00390EB3" w:rsidRDefault="005B61B8">
            <w:pPr>
              <w:pStyle w:val="TableParagraph"/>
              <w:kinsoku w:val="0"/>
              <w:overflowPunct w:val="0"/>
              <w:spacing w:line="234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Тип практики</w:t>
            </w:r>
            <w:r w:rsidR="00815CDB" w:rsidRPr="00390EB3">
              <w:rPr>
                <w:sz w:val="22"/>
                <w:szCs w:val="22"/>
              </w:rPr>
              <w:t xml:space="preserve"> </w:t>
            </w:r>
            <w:r w:rsidR="00891E45">
              <w:rPr>
                <w:rFonts w:eastAsia="Calibri"/>
                <w:bCs/>
                <w:sz w:val="22"/>
                <w:szCs w:val="22"/>
                <w:lang w:eastAsia="en-US"/>
              </w:rPr>
              <w:t>Ознакомительная</w:t>
            </w:r>
          </w:p>
        </w:tc>
      </w:tr>
      <w:tr w:rsidR="00012D35" w:rsidRPr="00390EB3" w14:paraId="0A82EC54" w14:textId="77777777">
        <w:trPr>
          <w:trHeight w:val="253"/>
        </w:trPr>
        <w:tc>
          <w:tcPr>
            <w:tcW w:w="9355" w:type="dxa"/>
            <w:tcBorders>
              <w:top w:val="single" w:sz="4" w:space="0" w:color="000000"/>
              <w:left w:val="none" w:sz="6" w:space="0" w:color="auto"/>
              <w:bottom w:val="single" w:sz="4" w:space="0" w:color="000000"/>
              <w:right w:val="none" w:sz="6" w:space="0" w:color="auto"/>
            </w:tcBorders>
          </w:tcPr>
          <w:p w14:paraId="205F7E74" w14:textId="3BF96F7E" w:rsidR="00012D35" w:rsidRPr="00111951" w:rsidRDefault="005B61B8">
            <w:pPr>
              <w:pStyle w:val="TableParagraph"/>
              <w:kinsoku w:val="0"/>
              <w:overflowPunct w:val="0"/>
              <w:spacing w:line="234" w:lineRule="exact"/>
              <w:ind w:left="115"/>
              <w:rPr>
                <w:sz w:val="22"/>
                <w:szCs w:val="22"/>
              </w:rPr>
            </w:pPr>
            <w:r w:rsidRPr="00390EB3">
              <w:rPr>
                <w:sz w:val="22"/>
                <w:szCs w:val="22"/>
              </w:rPr>
              <w:t>Место прохождения практики</w:t>
            </w:r>
            <w:r w:rsidR="00BB0BA0" w:rsidRPr="00390EB3">
              <w:rPr>
                <w:sz w:val="22"/>
                <w:szCs w:val="22"/>
              </w:rPr>
              <w:t xml:space="preserve"> </w:t>
            </w:r>
            <w:r w:rsidR="00111951">
              <w:rPr>
                <w:bCs/>
                <w:sz w:val="22"/>
                <w:szCs w:val="22"/>
              </w:rPr>
              <w:t>ПАО «Ленэнерго», Гакелевская, 21</w:t>
            </w:r>
          </w:p>
        </w:tc>
      </w:tr>
    </w:tbl>
    <w:p w14:paraId="39FAF618" w14:textId="77777777" w:rsidR="004658F2" w:rsidRDefault="005B61B8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>Руководитель практической подготовки от ФГАОУ ВО «СПбПУ»:</w:t>
      </w:r>
      <w:r w:rsidR="00815CDB" w:rsidRPr="00390EB3">
        <w:rPr>
          <w:sz w:val="22"/>
          <w:szCs w:val="22"/>
        </w:rPr>
        <w:t xml:space="preserve"> </w:t>
      </w:r>
      <w:r w:rsidR="004658F2" w:rsidRPr="004658F2">
        <w:rPr>
          <w:sz w:val="22"/>
          <w:szCs w:val="22"/>
        </w:rPr>
        <w:t xml:space="preserve">Доцент ВШК ИКНК, к.б.н., </w:t>
      </w:r>
    </w:p>
    <w:p w14:paraId="008855F7" w14:textId="37A116F8" w:rsidR="00815CDB" w:rsidRPr="00390EB3" w:rsidRDefault="004658F2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</w:rPr>
      </w:pPr>
      <w:r w:rsidRPr="004658F2">
        <w:rPr>
          <w:sz w:val="22"/>
          <w:szCs w:val="22"/>
        </w:rPr>
        <w:t>Жиляков Н.В.</w:t>
      </w:r>
    </w:p>
    <w:p w14:paraId="1102D2E8" w14:textId="64BC548F" w:rsidR="00012D35" w:rsidRPr="00390EB3" w:rsidRDefault="00012D35" w:rsidP="005C208B">
      <w:pPr>
        <w:pStyle w:val="a3"/>
        <w:kinsoku w:val="0"/>
        <w:overflowPunct w:val="0"/>
        <w:spacing w:line="20" w:lineRule="exact"/>
        <w:ind w:left="254"/>
        <w:jc w:val="both"/>
        <w:rPr>
          <w:sz w:val="22"/>
          <w:szCs w:val="22"/>
        </w:rPr>
      </w:pPr>
    </w:p>
    <w:p w14:paraId="76814887" w14:textId="1600A629" w:rsidR="00815CDB" w:rsidRPr="00390EB3" w:rsidRDefault="0035310C" w:rsidP="005C208B">
      <w:pPr>
        <w:pStyle w:val="a3"/>
        <w:kinsoku w:val="0"/>
        <w:overflowPunct w:val="0"/>
        <w:spacing w:line="20" w:lineRule="exact"/>
        <w:ind w:left="254"/>
        <w:jc w:val="both"/>
        <w:rPr>
          <w:sz w:val="22"/>
          <w:szCs w:val="22"/>
        </w:rPr>
      </w:pPr>
      <w:r w:rsidRPr="00390EB3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F7ABB04" wp14:editId="4CF60A94">
                <wp:extent cx="5944870" cy="12700"/>
                <wp:effectExtent l="8890" t="5715" r="8890" b="635"/>
                <wp:docPr id="3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4" name="Freeform 3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99601" id="Group 38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">
                <v:shape id="Freeform 39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" path="m,l9361,e" filled="f" strokeweight=".16931mm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55A03A33" w14:textId="77777777" w:rsidR="00011016" w:rsidRDefault="00633880" w:rsidP="005C208B">
      <w:pPr>
        <w:pStyle w:val="a3"/>
        <w:kinsoku w:val="0"/>
        <w:overflowPunct w:val="0"/>
        <w:spacing w:after="8"/>
        <w:ind w:left="382"/>
        <w:jc w:val="both"/>
        <w:rPr>
          <w:rFonts w:eastAsiaTheme="minorHAnsi" w:cstheme="minorBidi"/>
          <w:sz w:val="22"/>
          <w:szCs w:val="22"/>
          <w:lang w:eastAsia="en-US"/>
        </w:rPr>
      </w:pPr>
      <w:r w:rsidRPr="00390EB3">
        <w:rPr>
          <w:sz w:val="22"/>
          <w:szCs w:val="22"/>
        </w:rPr>
        <w:t xml:space="preserve">Руководитель практической подготовки от </w:t>
      </w:r>
      <w:r w:rsidR="00111951">
        <w:rPr>
          <w:rFonts w:eastAsiaTheme="minorHAnsi" w:cstheme="minorBidi"/>
          <w:sz w:val="22"/>
          <w:szCs w:val="22"/>
          <w:lang w:eastAsia="en-US"/>
        </w:rPr>
        <w:t xml:space="preserve">ПАО «Ленэнерго»: Иванов А. А., </w:t>
      </w:r>
      <w:r w:rsidR="00901AE3">
        <w:rPr>
          <w:rFonts w:eastAsiaTheme="minorHAnsi" w:cstheme="minorBidi"/>
          <w:sz w:val="22"/>
          <w:szCs w:val="22"/>
          <w:lang w:eastAsia="en-US"/>
        </w:rPr>
        <w:t xml:space="preserve">начальник отдела </w:t>
      </w:r>
    </w:p>
    <w:p w14:paraId="12A3D8DD" w14:textId="5A7856A1" w:rsidR="00EB4667" w:rsidRPr="008427AC" w:rsidRDefault="00901AE3" w:rsidP="005C208B">
      <w:pPr>
        <w:pStyle w:val="a3"/>
        <w:kinsoku w:val="0"/>
        <w:overflowPunct w:val="0"/>
        <w:spacing w:after="8"/>
        <w:ind w:left="382"/>
        <w:jc w:val="both"/>
        <w:rPr>
          <w:sz w:val="22"/>
          <w:szCs w:val="22"/>
          <w:lang w:val="en-US"/>
        </w:rPr>
      </w:pPr>
      <w:r>
        <w:rPr>
          <w:rFonts w:eastAsiaTheme="minorHAnsi" w:cstheme="minorBidi"/>
          <w:sz w:val="22"/>
          <w:szCs w:val="22"/>
          <w:lang w:eastAsia="en-US"/>
        </w:rPr>
        <w:t>управления информационной безопасностью</w:t>
      </w:r>
    </w:p>
    <w:p w14:paraId="32C34305" w14:textId="77777777" w:rsidR="00EB4667" w:rsidRPr="00390EB3" w:rsidRDefault="00EB4667" w:rsidP="00EB4667">
      <w:pPr>
        <w:pStyle w:val="a3"/>
        <w:kinsoku w:val="0"/>
        <w:overflowPunct w:val="0"/>
        <w:spacing w:line="20" w:lineRule="exact"/>
        <w:ind w:left="254"/>
        <w:rPr>
          <w:sz w:val="22"/>
          <w:szCs w:val="22"/>
        </w:rPr>
      </w:pPr>
    </w:p>
    <w:p w14:paraId="07EEDB28" w14:textId="77777777" w:rsidR="00EB4667" w:rsidRPr="00390EB3" w:rsidRDefault="00EB4667" w:rsidP="00EB4667">
      <w:pPr>
        <w:pStyle w:val="a3"/>
        <w:kinsoku w:val="0"/>
        <w:overflowPunct w:val="0"/>
        <w:spacing w:line="20" w:lineRule="exact"/>
        <w:ind w:left="254"/>
        <w:rPr>
          <w:sz w:val="22"/>
          <w:szCs w:val="22"/>
        </w:rPr>
      </w:pPr>
      <w:r w:rsidRPr="00390EB3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1C544D7" wp14:editId="77EEACB1">
                <wp:extent cx="5944870" cy="12700"/>
                <wp:effectExtent l="8890" t="5715" r="8890" b="635"/>
                <wp:docPr id="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8" name="Freeform 3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8EC78" id="Group 38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">
                <v:shape id="Freeform 39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" path="m,l9361,e" filled="f" strokeweight=".16931mm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715A33D1" w14:textId="77777777" w:rsidR="00EB4667" w:rsidRPr="00390EB3" w:rsidRDefault="00EB4667" w:rsidP="00EB4667">
      <w:pPr>
        <w:pStyle w:val="a3"/>
        <w:kinsoku w:val="0"/>
        <w:overflowPunct w:val="0"/>
        <w:spacing w:before="4"/>
        <w:rPr>
          <w:sz w:val="22"/>
          <w:szCs w:val="22"/>
        </w:rPr>
      </w:pPr>
    </w:p>
    <w:p w14:paraId="6D9585CB" w14:textId="77777777" w:rsidR="00633880" w:rsidRPr="00D11B8F" w:rsidRDefault="00633880" w:rsidP="00633880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</w:p>
    <w:p w14:paraId="1B91D0A8" w14:textId="77777777" w:rsidR="00012D35" w:rsidRPr="00D11B8F" w:rsidRDefault="005B61B8">
      <w:pPr>
        <w:pStyle w:val="a3"/>
        <w:kinsoku w:val="0"/>
        <w:overflowPunct w:val="0"/>
        <w:ind w:left="382"/>
        <w:rPr>
          <w:b/>
          <w:bCs/>
          <w:sz w:val="22"/>
          <w:szCs w:val="22"/>
        </w:rPr>
      </w:pPr>
      <w:r w:rsidRPr="00D11B8F">
        <w:rPr>
          <w:b/>
          <w:bCs/>
          <w:sz w:val="22"/>
          <w:szCs w:val="22"/>
        </w:rPr>
        <w:t>Рабочий график проведения практики</w:t>
      </w:r>
    </w:p>
    <w:p w14:paraId="43FE6BDD" w14:textId="77777777" w:rsidR="00012D35" w:rsidRPr="00D11B8F" w:rsidRDefault="00012D35">
      <w:pPr>
        <w:pStyle w:val="a3"/>
        <w:kinsoku w:val="0"/>
        <w:overflowPunct w:val="0"/>
        <w:spacing w:before="7"/>
        <w:rPr>
          <w:b/>
          <w:bCs/>
          <w:sz w:val="21"/>
          <w:szCs w:val="21"/>
        </w:rPr>
      </w:pPr>
    </w:p>
    <w:p w14:paraId="127CC4EB" w14:textId="41C959C2" w:rsidR="00012D35" w:rsidRPr="00D11B8F" w:rsidRDefault="005B61B8">
      <w:pPr>
        <w:pStyle w:val="a3"/>
        <w:tabs>
          <w:tab w:val="left" w:pos="2769"/>
          <w:tab w:val="left" w:pos="3878"/>
        </w:tabs>
        <w:kinsoku w:val="0"/>
        <w:overflowPunct w:val="0"/>
        <w:ind w:left="382"/>
        <w:rPr>
          <w:sz w:val="22"/>
          <w:szCs w:val="22"/>
        </w:rPr>
      </w:pPr>
      <w:r w:rsidRPr="00D11B8F">
        <w:rPr>
          <w:sz w:val="22"/>
          <w:szCs w:val="22"/>
        </w:rPr>
        <w:t>Сроки</w:t>
      </w:r>
      <w:r w:rsidRPr="00D11B8F">
        <w:rPr>
          <w:spacing w:val="-1"/>
          <w:sz w:val="22"/>
          <w:szCs w:val="22"/>
        </w:rPr>
        <w:t xml:space="preserve"> </w:t>
      </w:r>
      <w:r w:rsidRPr="00D11B8F">
        <w:rPr>
          <w:sz w:val="22"/>
          <w:szCs w:val="22"/>
        </w:rPr>
        <w:t>практики:</w:t>
      </w:r>
      <w:r w:rsidRPr="00D11B8F">
        <w:rPr>
          <w:spacing w:val="-2"/>
          <w:sz w:val="22"/>
          <w:szCs w:val="22"/>
        </w:rPr>
        <w:t xml:space="preserve"> </w:t>
      </w:r>
      <w:r w:rsidRPr="00D11B8F">
        <w:rPr>
          <w:sz w:val="22"/>
          <w:szCs w:val="22"/>
        </w:rPr>
        <w:t>с</w:t>
      </w:r>
      <w:r w:rsidRPr="00D11B8F">
        <w:rPr>
          <w:sz w:val="22"/>
          <w:szCs w:val="22"/>
          <w:u w:val="single" w:color="000000"/>
        </w:rPr>
        <w:t xml:space="preserve"> </w:t>
      </w:r>
      <w:r w:rsidR="00891E45">
        <w:rPr>
          <w:sz w:val="22"/>
          <w:szCs w:val="22"/>
          <w:u w:val="single" w:color="000000"/>
        </w:rPr>
        <w:t>2</w:t>
      </w:r>
      <w:r w:rsidR="00C935E1">
        <w:rPr>
          <w:sz w:val="22"/>
          <w:szCs w:val="22"/>
          <w:u w:val="single" w:color="000000"/>
        </w:rPr>
        <w:t>4</w:t>
      </w:r>
      <w:r w:rsidR="00BB0BA0" w:rsidRPr="00D11B8F">
        <w:rPr>
          <w:sz w:val="22"/>
          <w:szCs w:val="22"/>
          <w:u w:val="single" w:color="000000"/>
        </w:rPr>
        <w:t>.</w:t>
      </w:r>
      <w:r w:rsidR="0035310C" w:rsidRPr="00D11B8F">
        <w:rPr>
          <w:sz w:val="22"/>
          <w:szCs w:val="22"/>
          <w:u w:val="single" w:color="000000"/>
        </w:rPr>
        <w:t>0</w:t>
      </w:r>
      <w:r w:rsidR="00E93580">
        <w:rPr>
          <w:sz w:val="22"/>
          <w:szCs w:val="22"/>
          <w:u w:val="single" w:color="000000"/>
        </w:rPr>
        <w:t>6</w:t>
      </w:r>
      <w:r w:rsidR="00BB0BA0" w:rsidRPr="00D11B8F">
        <w:rPr>
          <w:sz w:val="22"/>
          <w:szCs w:val="22"/>
          <w:u w:val="single" w:color="000000"/>
        </w:rPr>
        <w:t>.202</w:t>
      </w:r>
      <w:r w:rsidR="00C935E1">
        <w:rPr>
          <w:sz w:val="22"/>
          <w:szCs w:val="22"/>
          <w:u w:val="single" w:color="000000"/>
        </w:rPr>
        <w:t>6</w:t>
      </w:r>
      <w:r w:rsidR="009755B7" w:rsidRPr="009755B7">
        <w:rPr>
          <w:sz w:val="22"/>
          <w:szCs w:val="22"/>
          <w:u w:color="000000"/>
        </w:rPr>
        <w:t xml:space="preserve"> </w:t>
      </w:r>
      <w:r w:rsidRPr="00D11B8F">
        <w:rPr>
          <w:sz w:val="22"/>
          <w:szCs w:val="22"/>
        </w:rPr>
        <w:t xml:space="preserve">по </w:t>
      </w:r>
      <w:r w:rsidR="00E93580">
        <w:rPr>
          <w:sz w:val="22"/>
          <w:szCs w:val="22"/>
          <w:u w:val="single" w:color="000000"/>
        </w:rPr>
        <w:t>0</w:t>
      </w:r>
      <w:r w:rsidR="00C935E1">
        <w:rPr>
          <w:sz w:val="22"/>
          <w:szCs w:val="22"/>
          <w:u w:val="single" w:color="000000"/>
        </w:rPr>
        <w:t>7</w:t>
      </w:r>
      <w:r w:rsidR="00BB0BA0" w:rsidRPr="00D11B8F">
        <w:rPr>
          <w:sz w:val="22"/>
          <w:szCs w:val="22"/>
          <w:u w:val="single" w:color="000000"/>
        </w:rPr>
        <w:t>.0</w:t>
      </w:r>
      <w:r w:rsidR="00E93580">
        <w:rPr>
          <w:sz w:val="22"/>
          <w:szCs w:val="22"/>
          <w:u w:val="single" w:color="000000"/>
        </w:rPr>
        <w:t>7</w:t>
      </w:r>
      <w:r w:rsidR="00BB0BA0" w:rsidRPr="00D11B8F">
        <w:rPr>
          <w:sz w:val="22"/>
          <w:szCs w:val="22"/>
          <w:u w:val="single" w:color="000000"/>
        </w:rPr>
        <w:t>.202</w:t>
      </w:r>
      <w:r w:rsidR="00C935E1">
        <w:rPr>
          <w:sz w:val="22"/>
          <w:szCs w:val="22"/>
          <w:u w:val="single" w:color="000000"/>
        </w:rPr>
        <w:t>6</w:t>
      </w:r>
    </w:p>
    <w:p w14:paraId="579B37B9" w14:textId="77777777" w:rsidR="00012D35" w:rsidRPr="00D11B8F" w:rsidRDefault="00012D35">
      <w:pPr>
        <w:pStyle w:val="a3"/>
        <w:kinsoku w:val="0"/>
        <w:overflowPunct w:val="0"/>
        <w:spacing w:before="5"/>
        <w:rPr>
          <w:sz w:val="28"/>
          <w:szCs w:val="28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3"/>
        <w:gridCol w:w="1985"/>
        <w:gridCol w:w="4678"/>
        <w:gridCol w:w="1984"/>
      </w:tblGrid>
      <w:tr w:rsidR="00012D35" w:rsidRPr="00D11B8F" w14:paraId="52622A9F" w14:textId="77777777">
        <w:trPr>
          <w:trHeight w:val="9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9191" w14:textId="77777777" w:rsidR="00012D35" w:rsidRPr="00D11B8F" w:rsidRDefault="00012D35">
            <w:pPr>
              <w:pStyle w:val="TableParagraph"/>
              <w:kinsoku w:val="0"/>
              <w:overflowPunct w:val="0"/>
              <w:spacing w:before="9"/>
              <w:rPr>
                <w:sz w:val="19"/>
                <w:szCs w:val="19"/>
              </w:rPr>
            </w:pPr>
          </w:p>
          <w:p w14:paraId="689E4DF3" w14:textId="77777777" w:rsidR="00012D35" w:rsidRPr="00D11B8F" w:rsidRDefault="005B61B8">
            <w:pPr>
              <w:pStyle w:val="TableParagraph"/>
              <w:kinsoku w:val="0"/>
              <w:overflowPunct w:val="0"/>
              <w:ind w:left="208" w:right="193" w:firstLine="43"/>
              <w:rPr>
                <w:b/>
                <w:bCs/>
                <w:w w:val="95"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 xml:space="preserve">№ </w:t>
            </w:r>
            <w:r w:rsidRPr="00D11B8F">
              <w:rPr>
                <w:b/>
                <w:bCs/>
                <w:w w:val="95"/>
                <w:sz w:val="20"/>
                <w:szCs w:val="20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613C" w14:textId="77777777" w:rsidR="00012D35" w:rsidRPr="00D11B8F" w:rsidRDefault="00012D35">
            <w:pPr>
              <w:pStyle w:val="TableParagraph"/>
              <w:kinsoku w:val="0"/>
              <w:overflowPunct w:val="0"/>
              <w:spacing w:before="9"/>
              <w:rPr>
                <w:sz w:val="19"/>
                <w:szCs w:val="19"/>
              </w:rPr>
            </w:pPr>
          </w:p>
          <w:p w14:paraId="479BFB3C" w14:textId="77777777" w:rsidR="00012D35" w:rsidRPr="00D11B8F" w:rsidRDefault="005B61B8">
            <w:pPr>
              <w:pStyle w:val="TableParagraph"/>
              <w:kinsoku w:val="0"/>
              <w:overflowPunct w:val="0"/>
              <w:ind w:left="549" w:right="177" w:hanging="348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Этапы (периоды) практики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0EBA" w14:textId="77777777" w:rsidR="00012D35" w:rsidRPr="00D11B8F" w:rsidRDefault="00012D35">
            <w:pPr>
              <w:pStyle w:val="TableParagraph"/>
              <w:kinsoku w:val="0"/>
              <w:overflowPunct w:val="0"/>
              <w:spacing w:before="10"/>
              <w:rPr>
                <w:sz w:val="29"/>
                <w:szCs w:val="29"/>
              </w:rPr>
            </w:pPr>
          </w:p>
          <w:p w14:paraId="57FBDEEB" w14:textId="77777777" w:rsidR="00012D35" w:rsidRPr="00D11B8F" w:rsidRDefault="005B61B8">
            <w:pPr>
              <w:pStyle w:val="TableParagraph"/>
              <w:kinsoku w:val="0"/>
              <w:overflowPunct w:val="0"/>
              <w:ind w:left="1863" w:right="1855"/>
              <w:jc w:val="center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Вид работ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C60B" w14:textId="77777777" w:rsidR="00012D35" w:rsidRPr="00D11B8F" w:rsidRDefault="005B61B8">
            <w:pPr>
              <w:pStyle w:val="TableParagraph"/>
              <w:kinsoku w:val="0"/>
              <w:overflowPunct w:val="0"/>
              <w:ind w:left="116" w:right="88" w:firstLine="583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Сроки прохождения этапа</w:t>
            </w:r>
          </w:p>
          <w:p w14:paraId="49F18AAF" w14:textId="77777777" w:rsidR="00012D35" w:rsidRPr="00D11B8F" w:rsidRDefault="005B61B8">
            <w:pPr>
              <w:pStyle w:val="TableParagraph"/>
              <w:kinsoku w:val="0"/>
              <w:overflowPunct w:val="0"/>
              <w:spacing w:line="230" w:lineRule="atLeast"/>
              <w:ind w:left="550" w:right="518" w:firstLine="9"/>
              <w:rPr>
                <w:b/>
                <w:bCs/>
                <w:sz w:val="20"/>
                <w:szCs w:val="20"/>
              </w:rPr>
            </w:pPr>
            <w:r w:rsidRPr="00D11B8F">
              <w:rPr>
                <w:b/>
                <w:bCs/>
                <w:sz w:val="20"/>
                <w:szCs w:val="20"/>
              </w:rPr>
              <w:t>(периода) практики</w:t>
            </w:r>
          </w:p>
        </w:tc>
      </w:tr>
      <w:tr w:rsidR="00012D35" w:rsidRPr="00D11B8F" w14:paraId="7F364980" w14:textId="77777777" w:rsidTr="00633880">
        <w:trPr>
          <w:trHeight w:val="918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7CE" w14:textId="77777777" w:rsidR="00012D35" w:rsidRPr="00633880" w:rsidRDefault="005B61B8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2ED8" w14:textId="77777777" w:rsidR="00012D35" w:rsidRPr="0035310C" w:rsidRDefault="005B61B8">
            <w:pPr>
              <w:pStyle w:val="TableParagraph"/>
              <w:kinsoku w:val="0"/>
              <w:overflowPunct w:val="0"/>
              <w:ind w:left="107" w:right="17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Организационный </w:t>
            </w: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6B19" w14:textId="0F5A23B5" w:rsidR="00012D35" w:rsidRPr="00633880" w:rsidRDefault="00F177AE">
            <w:pPr>
              <w:pStyle w:val="TableParagraph"/>
              <w:kinsoku w:val="0"/>
              <w:overflowPunct w:val="0"/>
              <w:spacing w:line="216" w:lineRule="exact"/>
              <w:ind w:left="108"/>
              <w:jc w:val="both"/>
              <w:rPr>
                <w:sz w:val="20"/>
                <w:szCs w:val="20"/>
              </w:rPr>
            </w:pPr>
            <w:r w:rsidRPr="007343AC">
              <w:rPr>
                <w:sz w:val="20"/>
                <w:szCs w:val="20"/>
              </w:rPr>
              <w:t>Формулирование целей и задач, содержания и порядка прохождения практики.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55F1" w14:textId="59AC03CA" w:rsidR="009755B7" w:rsidRDefault="00891E45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4</w:t>
            </w:r>
            <w:r w:rsidR="00F177AE" w:rsidRPr="00D11B8F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  <w:r w:rsidR="009755B7" w:rsidRPr="00D11B8F">
              <w:rPr>
                <w:sz w:val="20"/>
                <w:szCs w:val="20"/>
              </w:rPr>
              <w:t>–</w:t>
            </w:r>
          </w:p>
          <w:p w14:paraId="40079D9C" w14:textId="084224F9" w:rsidR="00012D35" w:rsidRPr="00D11B8F" w:rsidRDefault="00891E45" w:rsidP="00C935E1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5</w:t>
            </w:r>
            <w:r w:rsidR="009755B7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9755B7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</w:p>
        </w:tc>
      </w:tr>
      <w:tr w:rsidR="00012D35" w:rsidRPr="00D11B8F" w14:paraId="29C6CB23" w14:textId="77777777" w:rsidTr="00633880">
        <w:trPr>
          <w:trHeight w:val="921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BFEA" w14:textId="77777777" w:rsidR="00012D35" w:rsidRPr="00633880" w:rsidRDefault="005B61B8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5D22" w14:textId="77777777" w:rsidR="00012D35" w:rsidRPr="0035310C" w:rsidRDefault="005B61B8">
            <w:pPr>
              <w:pStyle w:val="TableParagraph"/>
              <w:kinsoku w:val="0"/>
              <w:overflowPunct w:val="0"/>
              <w:ind w:left="107" w:right="712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Основной </w:t>
            </w: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C03419" w14:textId="63E0E87E" w:rsidR="00633880" w:rsidRPr="00633880" w:rsidRDefault="005B61B8">
            <w:pPr>
              <w:pStyle w:val="TableParagraph"/>
              <w:kinsoku w:val="0"/>
              <w:overflowPunct w:val="0"/>
              <w:ind w:left="108" w:right="93"/>
              <w:jc w:val="both"/>
              <w:rPr>
                <w:sz w:val="20"/>
                <w:szCs w:val="20"/>
              </w:rPr>
            </w:pPr>
            <w:r w:rsidRPr="007343AC">
              <w:rPr>
                <w:sz w:val="20"/>
                <w:szCs w:val="20"/>
              </w:rPr>
              <w:t>Сбор информации, обработка, анализ фактического и теоретического материала</w:t>
            </w:r>
            <w:r w:rsidR="007343AC">
              <w:rPr>
                <w:sz w:val="20"/>
                <w:szCs w:val="20"/>
              </w:rPr>
              <w:t>.</w:t>
            </w:r>
          </w:p>
          <w:p w14:paraId="397B42F3" w14:textId="48EA9B2F" w:rsidR="00012D35" w:rsidRPr="00824F4C" w:rsidRDefault="00633880">
            <w:pPr>
              <w:pStyle w:val="TableParagraph"/>
              <w:kinsoku w:val="0"/>
              <w:overflowPunct w:val="0"/>
              <w:spacing w:line="217" w:lineRule="exact"/>
              <w:ind w:left="108"/>
              <w:jc w:val="both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 xml:space="preserve">Планируемые результаты прохождения практики: </w:t>
            </w:r>
            <w:r w:rsidR="00824F4C">
              <w:rPr>
                <w:sz w:val="20"/>
                <w:szCs w:val="20"/>
              </w:rPr>
              <w:t xml:space="preserve">получение практических навыков в использовании инструментов для атак на сетевое оборудование и их предотвращения с использованием стенда </w:t>
            </w:r>
            <w:r w:rsidR="00824F4C">
              <w:rPr>
                <w:sz w:val="20"/>
                <w:szCs w:val="20"/>
                <w:lang w:val="en-US"/>
              </w:rPr>
              <w:t>EVE</w:t>
            </w:r>
            <w:r w:rsidR="00824F4C" w:rsidRPr="00824F4C">
              <w:rPr>
                <w:sz w:val="20"/>
                <w:szCs w:val="20"/>
              </w:rPr>
              <w:t>-</w:t>
            </w:r>
            <w:r w:rsidR="00824F4C">
              <w:rPr>
                <w:sz w:val="20"/>
                <w:szCs w:val="20"/>
                <w:lang w:val="en-US"/>
              </w:rPr>
              <w:t>NG</w:t>
            </w:r>
            <w:r w:rsidR="00824F4C" w:rsidRPr="00824F4C">
              <w:rPr>
                <w:sz w:val="20"/>
                <w:szCs w:val="20"/>
              </w:rPr>
              <w:t xml:space="preserve"> </w:t>
            </w:r>
            <w:r w:rsidR="00824F4C">
              <w:rPr>
                <w:sz w:val="20"/>
                <w:szCs w:val="20"/>
              </w:rPr>
              <w:t>с виртуальными коммутаторами и хостами.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E289CD" w14:textId="412CD401" w:rsidR="009755B7" w:rsidRDefault="00891E45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935E1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.0</w:t>
            </w:r>
            <w:r w:rsidR="00E93580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  <w:r w:rsidR="00F177AE" w:rsidRPr="00D11B8F">
              <w:rPr>
                <w:sz w:val="20"/>
                <w:szCs w:val="20"/>
              </w:rPr>
              <w:t>–</w:t>
            </w:r>
          </w:p>
          <w:p w14:paraId="48C43234" w14:textId="7854897F" w:rsidR="00012D35" w:rsidRPr="00D11B8F" w:rsidRDefault="009F2F56" w:rsidP="00C935E1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3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C935E1">
              <w:rPr>
                <w:sz w:val="20"/>
                <w:szCs w:val="20"/>
              </w:rPr>
              <w:t>6</w:t>
            </w:r>
          </w:p>
        </w:tc>
      </w:tr>
      <w:tr w:rsidR="00F177AE" w:rsidRPr="00D11B8F" w14:paraId="1F783819" w14:textId="77777777" w:rsidTr="00633880">
        <w:trPr>
          <w:trHeight w:val="47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B3D0" w14:textId="77777777" w:rsidR="00F177AE" w:rsidRPr="00633880" w:rsidRDefault="00F177AE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633880"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DE11F3" w14:textId="77777777" w:rsidR="00F177AE" w:rsidRPr="0035310C" w:rsidRDefault="00F177AE">
            <w:pPr>
              <w:pStyle w:val="TableParagraph"/>
              <w:kinsoku w:val="0"/>
              <w:overflowPunct w:val="0"/>
              <w:spacing w:line="223" w:lineRule="exact"/>
              <w:ind w:left="107"/>
              <w:rPr>
                <w:sz w:val="20"/>
                <w:szCs w:val="20"/>
              </w:rPr>
            </w:pPr>
            <w:r w:rsidRPr="0035310C">
              <w:rPr>
                <w:sz w:val="20"/>
                <w:szCs w:val="20"/>
              </w:rPr>
              <w:t>Заключительный</w:t>
            </w:r>
          </w:p>
          <w:p w14:paraId="02635386" w14:textId="77777777" w:rsidR="00F177AE" w:rsidRPr="0035310C" w:rsidRDefault="00F177AE">
            <w:pPr>
              <w:pStyle w:val="TableParagraph"/>
              <w:kinsoku w:val="0"/>
              <w:overflowPunct w:val="0"/>
              <w:spacing w:line="227" w:lineRule="exact"/>
              <w:ind w:left="107"/>
              <w:rPr>
                <w:sz w:val="20"/>
                <w:szCs w:val="20"/>
              </w:rPr>
            </w:pPr>
            <w:r w:rsidRPr="0035310C">
              <w:rPr>
                <w:sz w:val="20"/>
                <w:szCs w:val="20"/>
              </w:rPr>
              <w:t>этап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F0A8" w14:textId="5618AF5F" w:rsidR="00F177AE" w:rsidRPr="00633880" w:rsidRDefault="00F177AE" w:rsidP="001162B0">
            <w:pPr>
              <w:pStyle w:val="TableParagraph"/>
              <w:kinsoku w:val="0"/>
              <w:overflowPunct w:val="0"/>
              <w:spacing w:line="210" w:lineRule="exact"/>
              <w:ind w:left="108"/>
              <w:rPr>
                <w:sz w:val="16"/>
                <w:szCs w:val="16"/>
              </w:rPr>
            </w:pPr>
            <w:r w:rsidRPr="00633880">
              <w:rPr>
                <w:sz w:val="20"/>
                <w:szCs w:val="20"/>
              </w:rPr>
              <w:t>Подготовка и защита отчета о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EA4E" w14:textId="51A51206" w:rsidR="00F177AE" w:rsidRPr="00D11B8F" w:rsidRDefault="009F2F56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4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5C208B">
              <w:rPr>
                <w:sz w:val="20"/>
                <w:szCs w:val="20"/>
              </w:rPr>
              <w:t>5</w:t>
            </w:r>
            <w:r w:rsidR="00F177AE" w:rsidRPr="00D11B8F">
              <w:rPr>
                <w:sz w:val="20"/>
                <w:szCs w:val="20"/>
              </w:rPr>
              <w:t>–</w:t>
            </w:r>
          </w:p>
          <w:p w14:paraId="7528209E" w14:textId="61CD43D7" w:rsidR="00F177AE" w:rsidRPr="00D11B8F" w:rsidRDefault="009F2F56" w:rsidP="00633880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C935E1"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7</w:t>
            </w:r>
            <w:r w:rsidR="00F177AE" w:rsidRPr="00D11B8F">
              <w:rPr>
                <w:sz w:val="20"/>
                <w:szCs w:val="20"/>
              </w:rPr>
              <w:t>.202</w:t>
            </w:r>
            <w:r w:rsidR="005C208B">
              <w:rPr>
                <w:sz w:val="20"/>
                <w:szCs w:val="20"/>
              </w:rPr>
              <w:t>5</w:t>
            </w:r>
          </w:p>
        </w:tc>
      </w:tr>
    </w:tbl>
    <w:p w14:paraId="0A5E4FF6" w14:textId="77777777" w:rsidR="00012D35" w:rsidRPr="00D11B8F" w:rsidRDefault="00012D35">
      <w:pPr>
        <w:pStyle w:val="a3"/>
        <w:kinsoku w:val="0"/>
        <w:overflowPunct w:val="0"/>
        <w:spacing w:before="3"/>
        <w:rPr>
          <w:sz w:val="11"/>
          <w:szCs w:val="11"/>
        </w:rPr>
      </w:pPr>
    </w:p>
    <w:p w14:paraId="5F2E341B" w14:textId="77777777" w:rsidR="00012D35" w:rsidRPr="00D11B8F" w:rsidRDefault="00012D35">
      <w:pPr>
        <w:pStyle w:val="a3"/>
        <w:kinsoku w:val="0"/>
        <w:overflowPunct w:val="0"/>
        <w:spacing w:before="3"/>
        <w:rPr>
          <w:sz w:val="11"/>
          <w:szCs w:val="11"/>
        </w:rPr>
        <w:sectPr w:rsidR="00012D35" w:rsidRPr="00D11B8F" w:rsidSect="00F71D63">
          <w:headerReference w:type="default" r:id="rId7"/>
          <w:pgSz w:w="11910" w:h="16850"/>
          <w:pgMar w:top="1060" w:right="160" w:bottom="280" w:left="1320" w:header="723" w:footer="0" w:gutter="0"/>
          <w:cols w:space="720"/>
          <w:noEndnote/>
        </w:sectPr>
      </w:pPr>
    </w:p>
    <w:p w14:paraId="0A91E24D" w14:textId="1C63B622" w:rsidR="00012D35" w:rsidRPr="00D11B8F" w:rsidRDefault="005B61B8" w:rsidP="00815CDB">
      <w:pPr>
        <w:pStyle w:val="a3"/>
        <w:tabs>
          <w:tab w:val="left" w:pos="3214"/>
          <w:tab w:val="left" w:pos="5904"/>
        </w:tabs>
        <w:kinsoku w:val="0"/>
        <w:overflowPunct w:val="0"/>
        <w:spacing w:before="92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Обучающийся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ab/>
      </w:r>
    </w:p>
    <w:p w14:paraId="6B2572BE" w14:textId="77777777" w:rsidR="00633880" w:rsidRDefault="00633880" w:rsidP="00815CDB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</w:p>
    <w:p w14:paraId="19A36C6E" w14:textId="0113AECC" w:rsidR="00012D35" w:rsidRPr="00D11B8F" w:rsidRDefault="005B61B8" w:rsidP="00815CDB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Руководитель практической подготовки</w:t>
      </w:r>
    </w:p>
    <w:p w14:paraId="2D83843D" w14:textId="77777777" w:rsidR="00012D35" w:rsidRPr="00D11B8F" w:rsidRDefault="005B61B8" w:rsidP="00815CDB">
      <w:pPr>
        <w:pStyle w:val="a3"/>
        <w:tabs>
          <w:tab w:val="left" w:pos="3922"/>
          <w:tab w:val="left" w:pos="6502"/>
        </w:tabs>
        <w:kinsoku w:val="0"/>
        <w:overflowPunct w:val="0"/>
        <w:spacing w:line="253" w:lineRule="exact"/>
        <w:ind w:left="382"/>
        <w:jc w:val="both"/>
        <w:rPr>
          <w:sz w:val="22"/>
          <w:szCs w:val="22"/>
        </w:rPr>
      </w:pPr>
      <w:r w:rsidRPr="00D11B8F">
        <w:rPr>
          <w:sz w:val="22"/>
          <w:szCs w:val="22"/>
        </w:rPr>
        <w:t>от ФГАОУ ВО</w:t>
      </w:r>
      <w:r w:rsidRPr="00D11B8F">
        <w:rPr>
          <w:spacing w:val="-4"/>
          <w:sz w:val="22"/>
          <w:szCs w:val="22"/>
        </w:rPr>
        <w:t xml:space="preserve"> </w:t>
      </w:r>
      <w:r w:rsidRPr="00D11B8F">
        <w:rPr>
          <w:sz w:val="22"/>
          <w:szCs w:val="22"/>
        </w:rPr>
        <w:t>«СПбПУ»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 xml:space="preserve"> </w:t>
      </w:r>
      <w:r w:rsidRPr="00D11B8F">
        <w:rPr>
          <w:sz w:val="22"/>
          <w:szCs w:val="22"/>
          <w:u w:val="single" w:color="000000"/>
        </w:rPr>
        <w:tab/>
      </w:r>
    </w:p>
    <w:p w14:paraId="61B3B967" w14:textId="77777777" w:rsidR="00633880" w:rsidRDefault="00633880" w:rsidP="00633880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</w:p>
    <w:p w14:paraId="46DC830D" w14:textId="77777777" w:rsidR="00633880" w:rsidRPr="00390EB3" w:rsidRDefault="00633880" w:rsidP="00633880">
      <w:pPr>
        <w:pStyle w:val="a3"/>
        <w:kinsoku w:val="0"/>
        <w:overflowPunct w:val="0"/>
        <w:spacing w:before="1" w:line="253" w:lineRule="exact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>Руководитель практической подготовки</w:t>
      </w:r>
    </w:p>
    <w:p w14:paraId="149C7360" w14:textId="338421A1" w:rsidR="00633880" w:rsidRPr="00D11B8F" w:rsidRDefault="00633880" w:rsidP="00633880">
      <w:pPr>
        <w:pStyle w:val="a3"/>
        <w:tabs>
          <w:tab w:val="left" w:pos="3922"/>
          <w:tab w:val="left" w:pos="6502"/>
        </w:tabs>
        <w:kinsoku w:val="0"/>
        <w:overflowPunct w:val="0"/>
        <w:spacing w:line="253" w:lineRule="exact"/>
        <w:ind w:left="382"/>
        <w:jc w:val="both"/>
        <w:rPr>
          <w:sz w:val="22"/>
          <w:szCs w:val="22"/>
        </w:rPr>
      </w:pPr>
      <w:r w:rsidRPr="00390EB3">
        <w:rPr>
          <w:sz w:val="22"/>
          <w:szCs w:val="22"/>
        </w:rPr>
        <w:t xml:space="preserve">от </w:t>
      </w:r>
      <w:r w:rsidR="00BB2A06" w:rsidRPr="00390EB3">
        <w:rPr>
          <w:sz w:val="22"/>
          <w:szCs w:val="22"/>
        </w:rPr>
        <w:t>Профильной организации</w:t>
      </w:r>
      <w:r w:rsidR="00765A2B" w:rsidRPr="00390EB3">
        <w:rPr>
          <w:sz w:val="22"/>
          <w:szCs w:val="22"/>
        </w:rPr>
        <w:t>:</w:t>
      </w:r>
      <w:r w:rsidRPr="00D11B8F">
        <w:rPr>
          <w:sz w:val="22"/>
          <w:szCs w:val="22"/>
        </w:rPr>
        <w:tab/>
      </w:r>
      <w:r w:rsidRPr="00D11B8F">
        <w:rPr>
          <w:sz w:val="22"/>
          <w:szCs w:val="22"/>
          <w:u w:val="single" w:color="000000"/>
        </w:rPr>
        <w:t xml:space="preserve"> </w:t>
      </w:r>
      <w:r w:rsidRPr="00D11B8F">
        <w:rPr>
          <w:sz w:val="22"/>
          <w:szCs w:val="22"/>
          <w:u w:val="single" w:color="000000"/>
        </w:rPr>
        <w:tab/>
      </w:r>
      <w:r>
        <w:rPr>
          <w:sz w:val="22"/>
          <w:szCs w:val="22"/>
          <w:u w:val="single" w:color="000000"/>
        </w:rPr>
        <w:t xml:space="preserve"> </w:t>
      </w:r>
    </w:p>
    <w:p w14:paraId="5102E1B2" w14:textId="556AADDF" w:rsidR="00633880" w:rsidRPr="00D11B8F" w:rsidRDefault="00633880" w:rsidP="00633880">
      <w:pPr>
        <w:pStyle w:val="a3"/>
        <w:kinsoku w:val="0"/>
        <w:overflowPunct w:val="0"/>
        <w:spacing w:before="92"/>
        <w:ind w:left="212"/>
        <w:jc w:val="both"/>
        <w:rPr>
          <w:sz w:val="22"/>
          <w:szCs w:val="22"/>
        </w:rPr>
      </w:pPr>
      <w:r w:rsidRPr="00D11B8F">
        <w:br w:type="column"/>
      </w:r>
      <w:r w:rsidR="00FF22E9">
        <w:t>Г. Е. Антонов</w:t>
      </w:r>
    </w:p>
    <w:p w14:paraId="76994FDD" w14:textId="77777777" w:rsidR="00633880" w:rsidRPr="00D11B8F" w:rsidRDefault="00633880" w:rsidP="00633880">
      <w:pPr>
        <w:pStyle w:val="a3"/>
        <w:kinsoku w:val="0"/>
        <w:overflowPunct w:val="0"/>
        <w:spacing w:before="1"/>
        <w:jc w:val="both"/>
        <w:rPr>
          <w:sz w:val="22"/>
          <w:szCs w:val="22"/>
        </w:rPr>
      </w:pPr>
    </w:p>
    <w:p w14:paraId="7299C832" w14:textId="29B29207" w:rsidR="00633880" w:rsidRDefault="007D2FCF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  <w:r>
        <w:rPr>
          <w:sz w:val="22"/>
          <w:szCs w:val="22"/>
        </w:rPr>
        <w:t>Н. В. Жиляков</w:t>
      </w:r>
    </w:p>
    <w:p w14:paraId="6B769EEB" w14:textId="40BB885E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p w14:paraId="756B66AC" w14:textId="344EBD3C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p w14:paraId="4BBE7E3D" w14:textId="65FDC306" w:rsidR="00633880" w:rsidRDefault="00633880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</w:p>
    <w:bookmarkEnd w:id="0"/>
    <w:bookmarkEnd w:id="1"/>
    <w:p w14:paraId="283262E7" w14:textId="441921A4" w:rsidR="00633880" w:rsidRDefault="00DD72D4" w:rsidP="00633880">
      <w:pPr>
        <w:pStyle w:val="a3"/>
        <w:kinsoku w:val="0"/>
        <w:overflowPunct w:val="0"/>
        <w:ind w:left="185"/>
        <w:jc w:val="both"/>
        <w:rPr>
          <w:sz w:val="22"/>
          <w:szCs w:val="22"/>
        </w:rPr>
      </w:pPr>
      <w:r>
        <w:rPr>
          <w:sz w:val="22"/>
          <w:szCs w:val="22"/>
        </w:rPr>
        <w:t>А. А. Иванов</w:t>
      </w:r>
    </w:p>
    <w:sectPr w:rsidR="00633880" w:rsidSect="00F71D63">
      <w:headerReference w:type="default" r:id="rId8"/>
      <w:type w:val="continuous"/>
      <w:pgSz w:w="11910" w:h="16850"/>
      <w:pgMar w:top="1040" w:right="160" w:bottom="280" w:left="1320" w:header="720" w:footer="720" w:gutter="0"/>
      <w:cols w:num="2" w:space="720" w:equalWidth="0">
        <w:col w:w="6503" w:space="40"/>
        <w:col w:w="3887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79654" w14:textId="77777777" w:rsidR="004276EA" w:rsidRDefault="004276EA">
      <w:r>
        <w:separator/>
      </w:r>
    </w:p>
  </w:endnote>
  <w:endnote w:type="continuationSeparator" w:id="0">
    <w:p w14:paraId="10D59291" w14:textId="77777777" w:rsidR="004276EA" w:rsidRDefault="0042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5ACF" w14:textId="77777777" w:rsidR="004276EA" w:rsidRDefault="004276EA">
      <w:r>
        <w:separator/>
      </w:r>
    </w:p>
  </w:footnote>
  <w:footnote w:type="continuationSeparator" w:id="0">
    <w:p w14:paraId="1BBEDC2A" w14:textId="77777777" w:rsidR="004276EA" w:rsidRDefault="00427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0E3E" w14:textId="35D08D9C" w:rsidR="00012D35" w:rsidRDefault="0035310C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75413F65" wp14:editId="6BEB1D51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C9DE5" w14:textId="5022378A" w:rsidR="00012D35" w:rsidRDefault="00012D35" w:rsidP="00AC6393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13F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0.9pt;margin-top:35.15pt;width:19.2pt;height:14.5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" o:allowincell="f" filled="f" stroked="f">
              <v:textbox inset="0,0,0,0">
                <w:txbxContent>
                  <w:p w14:paraId="185C9DE5" w14:textId="5022378A" w:rsidR="00012D35" w:rsidRDefault="00012D35" w:rsidP="00AC6393">
                    <w:pPr>
                      <w:pStyle w:val="a3"/>
                      <w:kinsoku w:val="0"/>
                      <w:overflowPunct w:val="0"/>
                      <w:spacing w:before="2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FAD2B" w14:textId="2B26DF9F" w:rsidR="005D4F5F" w:rsidRDefault="0035310C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3F7529DC" wp14:editId="0AC7B992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3B411" w14:textId="77777777" w:rsidR="005D4F5F" w:rsidRDefault="005D4F5F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7529D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550.9pt;margin-top:35.15pt;width:19.2pt;height:14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" o:allowincell="f" filled="f" stroked="f">
              <v:textbox inset="0,0,0,0">
                <w:txbxContent>
                  <w:p w14:paraId="0CD3B411" w14:textId="77777777" w:rsidR="005D4F5F" w:rsidRDefault="005D4F5F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о"/>
      <w:lvlJc w:val="left"/>
      <w:pPr>
        <w:ind w:left="2758" w:hanging="212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4167" w:hanging="281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4856" w:hanging="281"/>
      </w:pPr>
    </w:lvl>
    <w:lvl w:ilvl="3">
      <w:numFmt w:val="bullet"/>
      <w:lvlText w:val="•"/>
      <w:lvlJc w:val="left"/>
      <w:pPr>
        <w:ind w:left="5552" w:hanging="281"/>
      </w:pPr>
    </w:lvl>
    <w:lvl w:ilvl="4">
      <w:numFmt w:val="bullet"/>
      <w:lvlText w:val="•"/>
      <w:lvlJc w:val="left"/>
      <w:pPr>
        <w:ind w:left="6248" w:hanging="281"/>
      </w:pPr>
    </w:lvl>
    <w:lvl w:ilvl="5">
      <w:numFmt w:val="bullet"/>
      <w:lvlText w:val="•"/>
      <w:lvlJc w:val="left"/>
      <w:pPr>
        <w:ind w:left="6945" w:hanging="281"/>
      </w:pPr>
    </w:lvl>
    <w:lvl w:ilvl="6">
      <w:numFmt w:val="bullet"/>
      <w:lvlText w:val="•"/>
      <w:lvlJc w:val="left"/>
      <w:pPr>
        <w:ind w:left="7641" w:hanging="281"/>
      </w:pPr>
    </w:lvl>
    <w:lvl w:ilvl="7">
      <w:numFmt w:val="bullet"/>
      <w:lvlText w:val="•"/>
      <w:lvlJc w:val="left"/>
      <w:pPr>
        <w:ind w:left="8337" w:hanging="281"/>
      </w:pPr>
    </w:lvl>
    <w:lvl w:ilvl="8">
      <w:numFmt w:val="bullet"/>
      <w:lvlText w:val="•"/>
      <w:lvlJc w:val="left"/>
      <w:pPr>
        <w:ind w:left="9033" w:hanging="281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382" w:hanging="511"/>
      </w:pPr>
    </w:lvl>
    <w:lvl w:ilvl="1">
      <w:start w:val="1"/>
      <w:numFmt w:val="decimal"/>
      <w:lvlText w:val="%1.%2."/>
      <w:lvlJc w:val="left"/>
      <w:pPr>
        <w:ind w:left="382" w:hanging="51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1"/>
      </w:pPr>
    </w:lvl>
    <w:lvl w:ilvl="3">
      <w:numFmt w:val="bullet"/>
      <w:lvlText w:val="•"/>
      <w:lvlJc w:val="left"/>
      <w:pPr>
        <w:ind w:left="3393" w:hanging="511"/>
      </w:pPr>
    </w:lvl>
    <w:lvl w:ilvl="4">
      <w:numFmt w:val="bullet"/>
      <w:lvlText w:val="•"/>
      <w:lvlJc w:val="left"/>
      <w:pPr>
        <w:ind w:left="4398" w:hanging="511"/>
      </w:pPr>
    </w:lvl>
    <w:lvl w:ilvl="5">
      <w:numFmt w:val="bullet"/>
      <w:lvlText w:val="•"/>
      <w:lvlJc w:val="left"/>
      <w:pPr>
        <w:ind w:left="5403" w:hanging="511"/>
      </w:pPr>
    </w:lvl>
    <w:lvl w:ilvl="6">
      <w:numFmt w:val="bullet"/>
      <w:lvlText w:val="•"/>
      <w:lvlJc w:val="left"/>
      <w:pPr>
        <w:ind w:left="6407" w:hanging="511"/>
      </w:pPr>
    </w:lvl>
    <w:lvl w:ilvl="7">
      <w:numFmt w:val="bullet"/>
      <w:lvlText w:val="•"/>
      <w:lvlJc w:val="left"/>
      <w:pPr>
        <w:ind w:left="7412" w:hanging="511"/>
      </w:pPr>
    </w:lvl>
    <w:lvl w:ilvl="8">
      <w:numFmt w:val="bullet"/>
      <w:lvlText w:val="•"/>
      <w:lvlJc w:val="left"/>
      <w:pPr>
        <w:ind w:left="8417" w:hanging="51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382" w:hanging="332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1384" w:hanging="332"/>
      </w:pPr>
    </w:lvl>
    <w:lvl w:ilvl="2">
      <w:numFmt w:val="bullet"/>
      <w:lvlText w:val="•"/>
      <w:lvlJc w:val="left"/>
      <w:pPr>
        <w:ind w:left="2389" w:hanging="332"/>
      </w:pPr>
    </w:lvl>
    <w:lvl w:ilvl="3">
      <w:numFmt w:val="bullet"/>
      <w:lvlText w:val="•"/>
      <w:lvlJc w:val="left"/>
      <w:pPr>
        <w:ind w:left="3393" w:hanging="332"/>
      </w:pPr>
    </w:lvl>
    <w:lvl w:ilvl="4">
      <w:numFmt w:val="bullet"/>
      <w:lvlText w:val="•"/>
      <w:lvlJc w:val="left"/>
      <w:pPr>
        <w:ind w:left="4398" w:hanging="332"/>
      </w:pPr>
    </w:lvl>
    <w:lvl w:ilvl="5">
      <w:numFmt w:val="bullet"/>
      <w:lvlText w:val="•"/>
      <w:lvlJc w:val="left"/>
      <w:pPr>
        <w:ind w:left="5403" w:hanging="332"/>
      </w:pPr>
    </w:lvl>
    <w:lvl w:ilvl="6">
      <w:numFmt w:val="bullet"/>
      <w:lvlText w:val="•"/>
      <w:lvlJc w:val="left"/>
      <w:pPr>
        <w:ind w:left="6407" w:hanging="332"/>
      </w:pPr>
    </w:lvl>
    <w:lvl w:ilvl="7">
      <w:numFmt w:val="bullet"/>
      <w:lvlText w:val="•"/>
      <w:lvlJc w:val="left"/>
      <w:pPr>
        <w:ind w:left="7412" w:hanging="332"/>
      </w:pPr>
    </w:lvl>
    <w:lvl w:ilvl="8">
      <w:numFmt w:val="bullet"/>
      <w:lvlText w:val="•"/>
      <w:lvlJc w:val="left"/>
      <w:pPr>
        <w:ind w:left="8417" w:hanging="332"/>
      </w:pPr>
    </w:lvl>
  </w:abstractNum>
  <w:abstractNum w:abstractNumId="3" w15:restartNumberingAfterBreak="0">
    <w:nsid w:val="00000405"/>
    <w:multiLevelType w:val="multilevel"/>
    <w:tmpl w:val="00000888"/>
    <w:lvl w:ilvl="0">
      <w:start w:val="2"/>
      <w:numFmt w:val="decimal"/>
      <w:lvlText w:val="%1"/>
      <w:lvlJc w:val="left"/>
      <w:pPr>
        <w:ind w:left="382" w:hanging="605"/>
      </w:pPr>
    </w:lvl>
    <w:lvl w:ilvl="1">
      <w:start w:val="1"/>
      <w:numFmt w:val="decimal"/>
      <w:lvlText w:val="%1.%2."/>
      <w:lvlJc w:val="left"/>
      <w:pPr>
        <w:ind w:left="382" w:hanging="605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382" w:hanging="808"/>
      </w:pPr>
      <w:rPr>
        <w:rFonts w:ascii="Times New Roman" w:hAnsi="Times New Roman" w:cs="Times New Roman"/>
        <w:b w:val="0"/>
        <w:b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93" w:hanging="808"/>
      </w:pPr>
    </w:lvl>
    <w:lvl w:ilvl="4">
      <w:numFmt w:val="bullet"/>
      <w:lvlText w:val="•"/>
      <w:lvlJc w:val="left"/>
      <w:pPr>
        <w:ind w:left="4398" w:hanging="808"/>
      </w:pPr>
    </w:lvl>
    <w:lvl w:ilvl="5">
      <w:numFmt w:val="bullet"/>
      <w:lvlText w:val="•"/>
      <w:lvlJc w:val="left"/>
      <w:pPr>
        <w:ind w:left="5403" w:hanging="808"/>
      </w:pPr>
    </w:lvl>
    <w:lvl w:ilvl="6">
      <w:numFmt w:val="bullet"/>
      <w:lvlText w:val="•"/>
      <w:lvlJc w:val="left"/>
      <w:pPr>
        <w:ind w:left="6407" w:hanging="808"/>
      </w:pPr>
    </w:lvl>
    <w:lvl w:ilvl="7">
      <w:numFmt w:val="bullet"/>
      <w:lvlText w:val="•"/>
      <w:lvlJc w:val="left"/>
      <w:pPr>
        <w:ind w:left="7412" w:hanging="808"/>
      </w:pPr>
    </w:lvl>
    <w:lvl w:ilvl="8">
      <w:numFmt w:val="bullet"/>
      <w:lvlText w:val="•"/>
      <w:lvlJc w:val="left"/>
      <w:pPr>
        <w:ind w:left="8417" w:hanging="808"/>
      </w:pPr>
    </w:lvl>
  </w:abstractNum>
  <w:abstractNum w:abstractNumId="4" w15:restartNumberingAfterBreak="0">
    <w:nsid w:val="00000406"/>
    <w:multiLevelType w:val="multilevel"/>
    <w:tmpl w:val="00000889"/>
    <w:lvl w:ilvl="0">
      <w:start w:val="3"/>
      <w:numFmt w:val="decimal"/>
      <w:lvlText w:val="%1"/>
      <w:lvlJc w:val="left"/>
      <w:pPr>
        <w:ind w:left="382" w:hanging="602"/>
      </w:pPr>
    </w:lvl>
    <w:lvl w:ilvl="1">
      <w:start w:val="1"/>
      <w:numFmt w:val="decimal"/>
      <w:lvlText w:val="%1.%2."/>
      <w:lvlJc w:val="left"/>
      <w:pPr>
        <w:ind w:left="382" w:hanging="602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02"/>
      </w:pPr>
    </w:lvl>
    <w:lvl w:ilvl="3">
      <w:numFmt w:val="bullet"/>
      <w:lvlText w:val="•"/>
      <w:lvlJc w:val="left"/>
      <w:pPr>
        <w:ind w:left="3393" w:hanging="602"/>
      </w:pPr>
    </w:lvl>
    <w:lvl w:ilvl="4">
      <w:numFmt w:val="bullet"/>
      <w:lvlText w:val="•"/>
      <w:lvlJc w:val="left"/>
      <w:pPr>
        <w:ind w:left="4398" w:hanging="602"/>
      </w:pPr>
    </w:lvl>
    <w:lvl w:ilvl="5">
      <w:numFmt w:val="bullet"/>
      <w:lvlText w:val="•"/>
      <w:lvlJc w:val="left"/>
      <w:pPr>
        <w:ind w:left="5403" w:hanging="602"/>
      </w:pPr>
    </w:lvl>
    <w:lvl w:ilvl="6">
      <w:numFmt w:val="bullet"/>
      <w:lvlText w:val="•"/>
      <w:lvlJc w:val="left"/>
      <w:pPr>
        <w:ind w:left="6407" w:hanging="602"/>
      </w:pPr>
    </w:lvl>
    <w:lvl w:ilvl="7">
      <w:numFmt w:val="bullet"/>
      <w:lvlText w:val="•"/>
      <w:lvlJc w:val="left"/>
      <w:pPr>
        <w:ind w:left="7412" w:hanging="602"/>
      </w:pPr>
    </w:lvl>
    <w:lvl w:ilvl="8">
      <w:numFmt w:val="bullet"/>
      <w:lvlText w:val="•"/>
      <w:lvlJc w:val="left"/>
      <w:pPr>
        <w:ind w:left="8417" w:hanging="602"/>
      </w:pPr>
    </w:lvl>
  </w:abstractNum>
  <w:abstractNum w:abstractNumId="5" w15:restartNumberingAfterBreak="0">
    <w:nsid w:val="00000407"/>
    <w:multiLevelType w:val="multilevel"/>
    <w:tmpl w:val="0000088A"/>
    <w:lvl w:ilvl="0">
      <w:start w:val="4"/>
      <w:numFmt w:val="decimal"/>
      <w:lvlText w:val="%1"/>
      <w:lvlJc w:val="left"/>
      <w:pPr>
        <w:ind w:left="382" w:hanging="514"/>
      </w:pPr>
    </w:lvl>
    <w:lvl w:ilvl="1">
      <w:start w:val="1"/>
      <w:numFmt w:val="decimal"/>
      <w:lvlText w:val="%1.%2."/>
      <w:lvlJc w:val="left"/>
      <w:pPr>
        <w:ind w:left="382" w:hanging="514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4"/>
      </w:pPr>
    </w:lvl>
    <w:lvl w:ilvl="3">
      <w:numFmt w:val="bullet"/>
      <w:lvlText w:val="•"/>
      <w:lvlJc w:val="left"/>
      <w:pPr>
        <w:ind w:left="3393" w:hanging="514"/>
      </w:pPr>
    </w:lvl>
    <w:lvl w:ilvl="4">
      <w:numFmt w:val="bullet"/>
      <w:lvlText w:val="•"/>
      <w:lvlJc w:val="left"/>
      <w:pPr>
        <w:ind w:left="4398" w:hanging="514"/>
      </w:pPr>
    </w:lvl>
    <w:lvl w:ilvl="5">
      <w:numFmt w:val="bullet"/>
      <w:lvlText w:val="•"/>
      <w:lvlJc w:val="left"/>
      <w:pPr>
        <w:ind w:left="5403" w:hanging="514"/>
      </w:pPr>
    </w:lvl>
    <w:lvl w:ilvl="6">
      <w:numFmt w:val="bullet"/>
      <w:lvlText w:val="•"/>
      <w:lvlJc w:val="left"/>
      <w:pPr>
        <w:ind w:left="6407" w:hanging="514"/>
      </w:pPr>
    </w:lvl>
    <w:lvl w:ilvl="7">
      <w:numFmt w:val="bullet"/>
      <w:lvlText w:val="•"/>
      <w:lvlJc w:val="left"/>
      <w:pPr>
        <w:ind w:left="7412" w:hanging="514"/>
      </w:pPr>
    </w:lvl>
    <w:lvl w:ilvl="8">
      <w:numFmt w:val="bullet"/>
      <w:lvlText w:val="•"/>
      <w:lvlJc w:val="left"/>
      <w:pPr>
        <w:ind w:left="8417" w:hanging="514"/>
      </w:pPr>
    </w:lvl>
  </w:abstractNum>
  <w:abstractNum w:abstractNumId="6" w15:restartNumberingAfterBreak="0">
    <w:nsid w:val="00000408"/>
    <w:multiLevelType w:val="multilevel"/>
    <w:tmpl w:val="0000088B"/>
    <w:lvl w:ilvl="0">
      <w:start w:val="5"/>
      <w:numFmt w:val="decimal"/>
      <w:lvlText w:val="%1"/>
      <w:lvlJc w:val="left"/>
      <w:pPr>
        <w:ind w:left="382" w:hanging="641"/>
      </w:pPr>
    </w:lvl>
    <w:lvl w:ilvl="1">
      <w:start w:val="1"/>
      <w:numFmt w:val="decimal"/>
      <w:lvlText w:val="%1.%2."/>
      <w:lvlJc w:val="left"/>
      <w:pPr>
        <w:ind w:left="382" w:hanging="64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41"/>
      </w:pPr>
    </w:lvl>
    <w:lvl w:ilvl="3">
      <w:numFmt w:val="bullet"/>
      <w:lvlText w:val="•"/>
      <w:lvlJc w:val="left"/>
      <w:pPr>
        <w:ind w:left="3393" w:hanging="641"/>
      </w:pPr>
    </w:lvl>
    <w:lvl w:ilvl="4">
      <w:numFmt w:val="bullet"/>
      <w:lvlText w:val="•"/>
      <w:lvlJc w:val="left"/>
      <w:pPr>
        <w:ind w:left="4398" w:hanging="641"/>
      </w:pPr>
    </w:lvl>
    <w:lvl w:ilvl="5">
      <w:numFmt w:val="bullet"/>
      <w:lvlText w:val="•"/>
      <w:lvlJc w:val="left"/>
      <w:pPr>
        <w:ind w:left="5403" w:hanging="641"/>
      </w:pPr>
    </w:lvl>
    <w:lvl w:ilvl="6">
      <w:numFmt w:val="bullet"/>
      <w:lvlText w:val="•"/>
      <w:lvlJc w:val="left"/>
      <w:pPr>
        <w:ind w:left="6407" w:hanging="641"/>
      </w:pPr>
    </w:lvl>
    <w:lvl w:ilvl="7">
      <w:numFmt w:val="bullet"/>
      <w:lvlText w:val="•"/>
      <w:lvlJc w:val="left"/>
      <w:pPr>
        <w:ind w:left="7412" w:hanging="641"/>
      </w:pPr>
    </w:lvl>
    <w:lvl w:ilvl="8">
      <w:numFmt w:val="bullet"/>
      <w:lvlText w:val="•"/>
      <w:lvlJc w:val="left"/>
      <w:pPr>
        <w:ind w:left="8417" w:hanging="64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"/>
      <w:lvlJc w:val="left"/>
      <w:pPr>
        <w:ind w:left="1514" w:hanging="425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2410" w:hanging="425"/>
      </w:pPr>
    </w:lvl>
    <w:lvl w:ilvl="2">
      <w:numFmt w:val="bullet"/>
      <w:lvlText w:val="•"/>
      <w:lvlJc w:val="left"/>
      <w:pPr>
        <w:ind w:left="3301" w:hanging="425"/>
      </w:pPr>
    </w:lvl>
    <w:lvl w:ilvl="3">
      <w:numFmt w:val="bullet"/>
      <w:lvlText w:val="•"/>
      <w:lvlJc w:val="left"/>
      <w:pPr>
        <w:ind w:left="4191" w:hanging="425"/>
      </w:pPr>
    </w:lvl>
    <w:lvl w:ilvl="4">
      <w:numFmt w:val="bullet"/>
      <w:lvlText w:val="•"/>
      <w:lvlJc w:val="left"/>
      <w:pPr>
        <w:ind w:left="5082" w:hanging="425"/>
      </w:pPr>
    </w:lvl>
    <w:lvl w:ilvl="5">
      <w:numFmt w:val="bullet"/>
      <w:lvlText w:val="•"/>
      <w:lvlJc w:val="left"/>
      <w:pPr>
        <w:ind w:left="5973" w:hanging="425"/>
      </w:pPr>
    </w:lvl>
    <w:lvl w:ilvl="6">
      <w:numFmt w:val="bullet"/>
      <w:lvlText w:val="•"/>
      <w:lvlJc w:val="left"/>
      <w:pPr>
        <w:ind w:left="6863" w:hanging="425"/>
      </w:pPr>
    </w:lvl>
    <w:lvl w:ilvl="7">
      <w:numFmt w:val="bullet"/>
      <w:lvlText w:val="•"/>
      <w:lvlJc w:val="left"/>
      <w:pPr>
        <w:ind w:left="7754" w:hanging="425"/>
      </w:pPr>
    </w:lvl>
    <w:lvl w:ilvl="8">
      <w:numFmt w:val="bullet"/>
      <w:lvlText w:val="•"/>
      <w:lvlJc w:val="left"/>
      <w:pPr>
        <w:ind w:left="8645" w:hanging="425"/>
      </w:pPr>
    </w:lvl>
  </w:abstractNum>
  <w:abstractNum w:abstractNumId="8" w15:restartNumberingAfterBreak="0">
    <w:nsid w:val="0000040A"/>
    <w:multiLevelType w:val="multilevel"/>
    <w:tmpl w:val="0000088D"/>
    <w:lvl w:ilvl="0">
      <w:start w:val="6"/>
      <w:numFmt w:val="decimal"/>
      <w:lvlText w:val="%1"/>
      <w:lvlJc w:val="left"/>
      <w:pPr>
        <w:ind w:left="382" w:hanging="677"/>
      </w:pPr>
    </w:lvl>
    <w:lvl w:ilvl="1">
      <w:start w:val="1"/>
      <w:numFmt w:val="decimal"/>
      <w:lvlText w:val="%1.%2."/>
      <w:lvlJc w:val="left"/>
      <w:pPr>
        <w:ind w:left="382" w:hanging="677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3."/>
      <w:lvlJc w:val="left"/>
      <w:pPr>
        <w:ind w:left="4009" w:hanging="24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4011" w:hanging="240"/>
      </w:pPr>
      <w:rPr>
        <w:rFonts w:ascii="Times New Roman" w:hAnsi="Times New Roman" w:cs="Times New Roman"/>
        <w:b/>
        <w:bCs/>
        <w:spacing w:val="-6"/>
        <w:w w:val="100"/>
        <w:sz w:val="24"/>
        <w:szCs w:val="24"/>
      </w:rPr>
    </w:lvl>
    <w:lvl w:ilvl="4">
      <w:numFmt w:val="bullet"/>
      <w:lvlText w:val="•"/>
      <w:lvlJc w:val="left"/>
      <w:pPr>
        <w:ind w:left="5621" w:hanging="240"/>
      </w:pPr>
    </w:lvl>
    <w:lvl w:ilvl="5">
      <w:numFmt w:val="bullet"/>
      <w:lvlText w:val="•"/>
      <w:lvlJc w:val="left"/>
      <w:pPr>
        <w:ind w:left="6422" w:hanging="240"/>
      </w:pPr>
    </w:lvl>
    <w:lvl w:ilvl="6">
      <w:numFmt w:val="bullet"/>
      <w:lvlText w:val="•"/>
      <w:lvlJc w:val="left"/>
      <w:pPr>
        <w:ind w:left="7223" w:hanging="240"/>
      </w:pPr>
    </w:lvl>
    <w:lvl w:ilvl="7">
      <w:numFmt w:val="bullet"/>
      <w:lvlText w:val="•"/>
      <w:lvlJc w:val="left"/>
      <w:pPr>
        <w:ind w:left="8024" w:hanging="240"/>
      </w:pPr>
    </w:lvl>
    <w:lvl w:ilvl="8">
      <w:numFmt w:val="bullet"/>
      <w:lvlText w:val="•"/>
      <w:lvlJc w:val="left"/>
      <w:pPr>
        <w:ind w:left="8824" w:hanging="240"/>
      </w:pPr>
    </w:lvl>
  </w:abstractNum>
  <w:abstractNum w:abstractNumId="9" w15:restartNumberingAfterBreak="0">
    <w:nsid w:val="0000040B"/>
    <w:multiLevelType w:val="multilevel"/>
    <w:tmpl w:val="0000088E"/>
    <w:lvl w:ilvl="0">
      <w:start w:val="1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0" w15:restartNumberingAfterBreak="0">
    <w:nsid w:val="0000040C"/>
    <w:multiLevelType w:val="multilevel"/>
    <w:tmpl w:val="0000088F"/>
    <w:lvl w:ilvl="0">
      <w:start w:val="2"/>
      <w:numFmt w:val="decimal"/>
      <w:lvlText w:val="%1"/>
      <w:lvlJc w:val="left"/>
      <w:pPr>
        <w:ind w:left="1514" w:hanging="425"/>
      </w:pPr>
    </w:lvl>
    <w:lvl w:ilvl="1">
      <w:start w:val="1"/>
      <w:numFmt w:val="decimal"/>
      <w:lvlText w:val="%1.%2."/>
      <w:lvlJc w:val="left"/>
      <w:pPr>
        <w:ind w:left="1514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708"/>
      </w:pPr>
      <w:rPr>
        <w:rFonts w:ascii="Times New Roman" w:hAnsi="Times New Roman" w:cs="Times New Roman"/>
        <w:b/>
        <w:bCs/>
        <w:spacing w:val="-30"/>
        <w:w w:val="100"/>
        <w:sz w:val="24"/>
        <w:szCs w:val="24"/>
      </w:rPr>
    </w:lvl>
    <w:lvl w:ilvl="3">
      <w:numFmt w:val="bullet"/>
      <w:lvlText w:val="•"/>
      <w:lvlJc w:val="left"/>
      <w:pPr>
        <w:ind w:left="3499" w:hanging="708"/>
      </w:pPr>
    </w:lvl>
    <w:lvl w:ilvl="4">
      <w:numFmt w:val="bullet"/>
      <w:lvlText w:val="•"/>
      <w:lvlJc w:val="left"/>
      <w:pPr>
        <w:ind w:left="4488" w:hanging="708"/>
      </w:pPr>
    </w:lvl>
    <w:lvl w:ilvl="5">
      <w:numFmt w:val="bullet"/>
      <w:lvlText w:val="•"/>
      <w:lvlJc w:val="left"/>
      <w:pPr>
        <w:ind w:left="5478" w:hanging="708"/>
      </w:pPr>
    </w:lvl>
    <w:lvl w:ilvl="6">
      <w:numFmt w:val="bullet"/>
      <w:lvlText w:val="•"/>
      <w:lvlJc w:val="left"/>
      <w:pPr>
        <w:ind w:left="6468" w:hanging="708"/>
      </w:pPr>
    </w:lvl>
    <w:lvl w:ilvl="7">
      <w:numFmt w:val="bullet"/>
      <w:lvlText w:val="•"/>
      <w:lvlJc w:val="left"/>
      <w:pPr>
        <w:ind w:left="7457" w:hanging="708"/>
      </w:pPr>
    </w:lvl>
    <w:lvl w:ilvl="8">
      <w:numFmt w:val="bullet"/>
      <w:lvlText w:val="•"/>
      <w:lvlJc w:val="left"/>
      <w:pPr>
        <w:ind w:left="8447" w:hanging="708"/>
      </w:pPr>
    </w:lvl>
  </w:abstractNum>
  <w:abstractNum w:abstractNumId="11" w15:restartNumberingAfterBreak="0">
    <w:nsid w:val="0000040D"/>
    <w:multiLevelType w:val="multilevel"/>
    <w:tmpl w:val="00000890"/>
    <w:lvl w:ilvl="0">
      <w:start w:val="3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2" w15:restartNumberingAfterBreak="0">
    <w:nsid w:val="0000040E"/>
    <w:multiLevelType w:val="multilevel"/>
    <w:tmpl w:val="00000891"/>
    <w:lvl w:ilvl="0">
      <w:start w:val="4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3" w15:restartNumberingAfterBreak="0">
    <w:nsid w:val="0000040F"/>
    <w:multiLevelType w:val="multilevel"/>
    <w:tmpl w:val="00000892"/>
    <w:lvl w:ilvl="0">
      <w:start w:val="5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4" w15:restartNumberingAfterBreak="0">
    <w:nsid w:val="00000410"/>
    <w:multiLevelType w:val="multilevel"/>
    <w:tmpl w:val="00000893"/>
    <w:lvl w:ilvl="0">
      <w:start w:val="6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5" w15:restartNumberingAfterBreak="0">
    <w:nsid w:val="00000411"/>
    <w:multiLevelType w:val="multilevel"/>
    <w:tmpl w:val="00000894"/>
    <w:lvl w:ilvl="0">
      <w:start w:val="2"/>
      <w:numFmt w:val="decimal"/>
      <w:lvlText w:val="%1"/>
      <w:lvlJc w:val="left"/>
      <w:pPr>
        <w:ind w:left="1510" w:hanging="420"/>
      </w:pPr>
    </w:lvl>
    <w:lvl w:ilvl="1">
      <w:start w:val="1"/>
      <w:numFmt w:val="decimal"/>
      <w:lvlText w:val="%1.%2."/>
      <w:lvlJc w:val="left"/>
      <w:pPr>
        <w:ind w:left="1510" w:hanging="420"/>
      </w:pPr>
      <w:rPr>
        <w:rFonts w:ascii="Times New Roman" w:hAnsi="Times New Roman" w:cs="Times New Roman"/>
        <w:b w:val="0"/>
        <w:bCs w:val="0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3301" w:hanging="420"/>
      </w:pPr>
    </w:lvl>
    <w:lvl w:ilvl="3">
      <w:numFmt w:val="bullet"/>
      <w:lvlText w:val="•"/>
      <w:lvlJc w:val="left"/>
      <w:pPr>
        <w:ind w:left="4191" w:hanging="420"/>
      </w:pPr>
    </w:lvl>
    <w:lvl w:ilvl="4">
      <w:numFmt w:val="bullet"/>
      <w:lvlText w:val="•"/>
      <w:lvlJc w:val="left"/>
      <w:pPr>
        <w:ind w:left="5082" w:hanging="420"/>
      </w:pPr>
    </w:lvl>
    <w:lvl w:ilvl="5">
      <w:numFmt w:val="bullet"/>
      <w:lvlText w:val="•"/>
      <w:lvlJc w:val="left"/>
      <w:pPr>
        <w:ind w:left="5973" w:hanging="420"/>
      </w:pPr>
    </w:lvl>
    <w:lvl w:ilvl="6">
      <w:numFmt w:val="bullet"/>
      <w:lvlText w:val="•"/>
      <w:lvlJc w:val="left"/>
      <w:pPr>
        <w:ind w:left="6863" w:hanging="420"/>
      </w:pPr>
    </w:lvl>
    <w:lvl w:ilvl="7">
      <w:numFmt w:val="bullet"/>
      <w:lvlText w:val="•"/>
      <w:lvlJc w:val="left"/>
      <w:pPr>
        <w:ind w:left="7754" w:hanging="420"/>
      </w:pPr>
    </w:lvl>
    <w:lvl w:ilvl="8">
      <w:numFmt w:val="bullet"/>
      <w:lvlText w:val="•"/>
      <w:lvlJc w:val="left"/>
      <w:pPr>
        <w:ind w:left="8645" w:hanging="420"/>
      </w:pPr>
    </w:lvl>
  </w:abstractNum>
  <w:abstractNum w:abstractNumId="16" w15:restartNumberingAfterBreak="0">
    <w:nsid w:val="00000412"/>
    <w:multiLevelType w:val="multilevel"/>
    <w:tmpl w:val="00000895"/>
    <w:lvl w:ilvl="0">
      <w:start w:val="3"/>
      <w:numFmt w:val="decimal"/>
      <w:lvlText w:val="%1"/>
      <w:lvlJc w:val="left"/>
      <w:pPr>
        <w:ind w:left="382" w:hanging="576"/>
      </w:pPr>
    </w:lvl>
    <w:lvl w:ilvl="1">
      <w:start w:val="1"/>
      <w:numFmt w:val="decimal"/>
      <w:lvlText w:val="%1.%2."/>
      <w:lvlJc w:val="left"/>
      <w:pPr>
        <w:ind w:left="382" w:hanging="576"/>
      </w:pPr>
      <w:rPr>
        <w:rFonts w:ascii="Times New Roman" w:hAnsi="Times New Roman" w:cs="Times New Roman"/>
        <w:b w:val="0"/>
        <w:bCs w:val="0"/>
        <w:spacing w:val="-26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576"/>
      </w:pPr>
    </w:lvl>
    <w:lvl w:ilvl="3">
      <w:numFmt w:val="bullet"/>
      <w:lvlText w:val="•"/>
      <w:lvlJc w:val="left"/>
      <w:pPr>
        <w:ind w:left="3393" w:hanging="576"/>
      </w:pPr>
    </w:lvl>
    <w:lvl w:ilvl="4">
      <w:numFmt w:val="bullet"/>
      <w:lvlText w:val="•"/>
      <w:lvlJc w:val="left"/>
      <w:pPr>
        <w:ind w:left="4398" w:hanging="576"/>
      </w:pPr>
    </w:lvl>
    <w:lvl w:ilvl="5">
      <w:numFmt w:val="bullet"/>
      <w:lvlText w:val="•"/>
      <w:lvlJc w:val="left"/>
      <w:pPr>
        <w:ind w:left="5403" w:hanging="576"/>
      </w:pPr>
    </w:lvl>
    <w:lvl w:ilvl="6">
      <w:numFmt w:val="bullet"/>
      <w:lvlText w:val="•"/>
      <w:lvlJc w:val="left"/>
      <w:pPr>
        <w:ind w:left="6407" w:hanging="576"/>
      </w:pPr>
    </w:lvl>
    <w:lvl w:ilvl="7">
      <w:numFmt w:val="bullet"/>
      <w:lvlText w:val="•"/>
      <w:lvlJc w:val="left"/>
      <w:pPr>
        <w:ind w:left="7412" w:hanging="576"/>
      </w:pPr>
    </w:lvl>
    <w:lvl w:ilvl="8">
      <w:numFmt w:val="bullet"/>
      <w:lvlText w:val="•"/>
      <w:lvlJc w:val="left"/>
      <w:pPr>
        <w:ind w:left="8417" w:hanging="576"/>
      </w:pPr>
    </w:lvl>
  </w:abstractNum>
  <w:abstractNum w:abstractNumId="17" w15:restartNumberingAfterBreak="0">
    <w:nsid w:val="00000413"/>
    <w:multiLevelType w:val="multilevel"/>
    <w:tmpl w:val="00000896"/>
    <w:lvl w:ilvl="0">
      <w:start w:val="4"/>
      <w:numFmt w:val="decimal"/>
      <w:lvlText w:val="%1"/>
      <w:lvlJc w:val="left"/>
      <w:pPr>
        <w:ind w:left="382" w:hanging="427"/>
      </w:pPr>
    </w:lvl>
    <w:lvl w:ilvl="1">
      <w:start w:val="1"/>
      <w:numFmt w:val="decimal"/>
      <w:lvlText w:val="%1.%2."/>
      <w:lvlJc w:val="left"/>
      <w:pPr>
        <w:ind w:left="382" w:hanging="42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7"/>
      </w:pPr>
    </w:lvl>
    <w:lvl w:ilvl="3">
      <w:numFmt w:val="bullet"/>
      <w:lvlText w:val="•"/>
      <w:lvlJc w:val="left"/>
      <w:pPr>
        <w:ind w:left="3393" w:hanging="427"/>
      </w:pPr>
    </w:lvl>
    <w:lvl w:ilvl="4">
      <w:numFmt w:val="bullet"/>
      <w:lvlText w:val="•"/>
      <w:lvlJc w:val="left"/>
      <w:pPr>
        <w:ind w:left="4398" w:hanging="427"/>
      </w:pPr>
    </w:lvl>
    <w:lvl w:ilvl="5">
      <w:numFmt w:val="bullet"/>
      <w:lvlText w:val="•"/>
      <w:lvlJc w:val="left"/>
      <w:pPr>
        <w:ind w:left="5403" w:hanging="427"/>
      </w:pPr>
    </w:lvl>
    <w:lvl w:ilvl="6">
      <w:numFmt w:val="bullet"/>
      <w:lvlText w:val="•"/>
      <w:lvlJc w:val="left"/>
      <w:pPr>
        <w:ind w:left="6407" w:hanging="427"/>
      </w:pPr>
    </w:lvl>
    <w:lvl w:ilvl="7">
      <w:numFmt w:val="bullet"/>
      <w:lvlText w:val="•"/>
      <w:lvlJc w:val="left"/>
      <w:pPr>
        <w:ind w:left="7412" w:hanging="427"/>
      </w:pPr>
    </w:lvl>
    <w:lvl w:ilvl="8">
      <w:numFmt w:val="bullet"/>
      <w:lvlText w:val="•"/>
      <w:lvlJc w:val="left"/>
      <w:pPr>
        <w:ind w:left="8417" w:hanging="427"/>
      </w:pPr>
    </w:lvl>
  </w:abstractNum>
  <w:abstractNum w:abstractNumId="18" w15:restartNumberingAfterBreak="0">
    <w:nsid w:val="00000414"/>
    <w:multiLevelType w:val="multilevel"/>
    <w:tmpl w:val="00000897"/>
    <w:lvl w:ilvl="0">
      <w:start w:val="5"/>
      <w:numFmt w:val="decimal"/>
      <w:lvlText w:val="%1"/>
      <w:lvlJc w:val="left"/>
      <w:pPr>
        <w:ind w:left="382" w:hanging="449"/>
      </w:pPr>
    </w:lvl>
    <w:lvl w:ilvl="1">
      <w:start w:val="1"/>
      <w:numFmt w:val="decimal"/>
      <w:lvlText w:val="%1.%2."/>
      <w:lvlJc w:val="left"/>
      <w:pPr>
        <w:ind w:left="382" w:hanging="44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9"/>
      </w:pPr>
    </w:lvl>
    <w:lvl w:ilvl="3">
      <w:numFmt w:val="bullet"/>
      <w:lvlText w:val="•"/>
      <w:lvlJc w:val="left"/>
      <w:pPr>
        <w:ind w:left="3393" w:hanging="449"/>
      </w:pPr>
    </w:lvl>
    <w:lvl w:ilvl="4">
      <w:numFmt w:val="bullet"/>
      <w:lvlText w:val="•"/>
      <w:lvlJc w:val="left"/>
      <w:pPr>
        <w:ind w:left="4398" w:hanging="449"/>
      </w:pPr>
    </w:lvl>
    <w:lvl w:ilvl="5">
      <w:numFmt w:val="bullet"/>
      <w:lvlText w:val="•"/>
      <w:lvlJc w:val="left"/>
      <w:pPr>
        <w:ind w:left="5403" w:hanging="449"/>
      </w:pPr>
    </w:lvl>
    <w:lvl w:ilvl="6">
      <w:numFmt w:val="bullet"/>
      <w:lvlText w:val="•"/>
      <w:lvlJc w:val="left"/>
      <w:pPr>
        <w:ind w:left="6407" w:hanging="449"/>
      </w:pPr>
    </w:lvl>
    <w:lvl w:ilvl="7">
      <w:numFmt w:val="bullet"/>
      <w:lvlText w:val="•"/>
      <w:lvlJc w:val="left"/>
      <w:pPr>
        <w:ind w:left="7412" w:hanging="449"/>
      </w:pPr>
    </w:lvl>
    <w:lvl w:ilvl="8">
      <w:numFmt w:val="bullet"/>
      <w:lvlText w:val="•"/>
      <w:lvlJc w:val="left"/>
      <w:pPr>
        <w:ind w:left="8417" w:hanging="449"/>
      </w:pPr>
    </w:lvl>
  </w:abstractNum>
  <w:abstractNum w:abstractNumId="19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37"/>
      </w:pPr>
    </w:lvl>
    <w:lvl w:ilvl="3">
      <w:numFmt w:val="bullet"/>
      <w:lvlText w:val="•"/>
      <w:lvlJc w:val="left"/>
      <w:pPr>
        <w:ind w:left="3393" w:hanging="437"/>
      </w:pPr>
    </w:lvl>
    <w:lvl w:ilvl="4">
      <w:numFmt w:val="bullet"/>
      <w:lvlText w:val="•"/>
      <w:lvlJc w:val="left"/>
      <w:pPr>
        <w:ind w:left="4398" w:hanging="437"/>
      </w:pPr>
    </w:lvl>
    <w:lvl w:ilvl="5">
      <w:numFmt w:val="bullet"/>
      <w:lvlText w:val="•"/>
      <w:lvlJc w:val="left"/>
      <w:pPr>
        <w:ind w:left="5403" w:hanging="437"/>
      </w:pPr>
    </w:lvl>
    <w:lvl w:ilvl="6">
      <w:numFmt w:val="bullet"/>
      <w:lvlText w:val="•"/>
      <w:lvlJc w:val="left"/>
      <w:pPr>
        <w:ind w:left="6407" w:hanging="437"/>
      </w:pPr>
    </w:lvl>
    <w:lvl w:ilvl="7">
      <w:numFmt w:val="bullet"/>
      <w:lvlText w:val="•"/>
      <w:lvlJc w:val="left"/>
      <w:pPr>
        <w:ind w:left="7412" w:hanging="437"/>
      </w:pPr>
    </w:lvl>
    <w:lvl w:ilvl="8">
      <w:numFmt w:val="bullet"/>
      <w:lvlText w:val="•"/>
      <w:lvlJc w:val="left"/>
      <w:pPr>
        <w:ind w:left="8417" w:hanging="437"/>
      </w:pPr>
    </w:lvl>
  </w:abstractNum>
  <w:abstractNum w:abstractNumId="20" w15:restartNumberingAfterBreak="0">
    <w:nsid w:val="00000416"/>
    <w:multiLevelType w:val="multilevel"/>
    <w:tmpl w:val="00000899"/>
    <w:lvl w:ilvl="0">
      <w:start w:val="7"/>
      <w:numFmt w:val="decimal"/>
      <w:lvlText w:val="%1"/>
      <w:lvlJc w:val="left"/>
      <w:pPr>
        <w:ind w:left="382" w:hanging="447"/>
      </w:pPr>
    </w:lvl>
    <w:lvl w:ilvl="1">
      <w:start w:val="1"/>
      <w:numFmt w:val="decimal"/>
      <w:lvlText w:val="%1.%2."/>
      <w:lvlJc w:val="left"/>
      <w:pPr>
        <w:ind w:left="382" w:hanging="44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7"/>
      </w:pPr>
    </w:lvl>
    <w:lvl w:ilvl="3">
      <w:numFmt w:val="bullet"/>
      <w:lvlText w:val="•"/>
      <w:lvlJc w:val="left"/>
      <w:pPr>
        <w:ind w:left="3393" w:hanging="447"/>
      </w:pPr>
    </w:lvl>
    <w:lvl w:ilvl="4">
      <w:numFmt w:val="bullet"/>
      <w:lvlText w:val="•"/>
      <w:lvlJc w:val="left"/>
      <w:pPr>
        <w:ind w:left="4398" w:hanging="447"/>
      </w:pPr>
    </w:lvl>
    <w:lvl w:ilvl="5">
      <w:numFmt w:val="bullet"/>
      <w:lvlText w:val="•"/>
      <w:lvlJc w:val="left"/>
      <w:pPr>
        <w:ind w:left="5403" w:hanging="447"/>
      </w:pPr>
    </w:lvl>
    <w:lvl w:ilvl="6">
      <w:numFmt w:val="bullet"/>
      <w:lvlText w:val="•"/>
      <w:lvlJc w:val="left"/>
      <w:pPr>
        <w:ind w:left="6407" w:hanging="447"/>
      </w:pPr>
    </w:lvl>
    <w:lvl w:ilvl="7">
      <w:numFmt w:val="bullet"/>
      <w:lvlText w:val="•"/>
      <w:lvlJc w:val="left"/>
      <w:pPr>
        <w:ind w:left="7412" w:hanging="447"/>
      </w:pPr>
    </w:lvl>
    <w:lvl w:ilvl="8">
      <w:numFmt w:val="bullet"/>
      <w:lvlText w:val="•"/>
      <w:lvlJc w:val="left"/>
      <w:pPr>
        <w:ind w:left="8417" w:hanging="447"/>
      </w:pPr>
    </w:lvl>
  </w:abstractNum>
  <w:abstractNum w:abstractNumId="21" w15:restartNumberingAfterBreak="0">
    <w:nsid w:val="00000417"/>
    <w:multiLevelType w:val="multilevel"/>
    <w:tmpl w:val="0000089A"/>
    <w:lvl w:ilvl="0">
      <w:start w:val="8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615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3393" w:hanging="615"/>
      </w:pPr>
    </w:lvl>
    <w:lvl w:ilvl="4">
      <w:numFmt w:val="bullet"/>
      <w:lvlText w:val="•"/>
      <w:lvlJc w:val="left"/>
      <w:pPr>
        <w:ind w:left="4398" w:hanging="615"/>
      </w:pPr>
    </w:lvl>
    <w:lvl w:ilvl="5">
      <w:numFmt w:val="bullet"/>
      <w:lvlText w:val="•"/>
      <w:lvlJc w:val="left"/>
      <w:pPr>
        <w:ind w:left="5403" w:hanging="615"/>
      </w:pPr>
    </w:lvl>
    <w:lvl w:ilvl="6">
      <w:numFmt w:val="bullet"/>
      <w:lvlText w:val="•"/>
      <w:lvlJc w:val="left"/>
      <w:pPr>
        <w:ind w:left="6407" w:hanging="615"/>
      </w:pPr>
    </w:lvl>
    <w:lvl w:ilvl="7">
      <w:numFmt w:val="bullet"/>
      <w:lvlText w:val="•"/>
      <w:lvlJc w:val="left"/>
      <w:pPr>
        <w:ind w:left="7412" w:hanging="615"/>
      </w:pPr>
    </w:lvl>
    <w:lvl w:ilvl="8">
      <w:numFmt w:val="bullet"/>
      <w:lvlText w:val="•"/>
      <w:lvlJc w:val="left"/>
      <w:pPr>
        <w:ind w:left="8417" w:hanging="615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-"/>
      <w:lvlJc w:val="left"/>
      <w:pPr>
        <w:ind w:left="382" w:hanging="161"/>
      </w:pPr>
      <w:rPr>
        <w:rFonts w:ascii="Times New Roman" w:hAnsi="Times New Roman" w:cs="Times New Roman"/>
        <w:b w:val="0"/>
        <w:bCs w:val="0"/>
        <w:i/>
        <w:iCs/>
        <w:w w:val="100"/>
        <w:sz w:val="22"/>
        <w:szCs w:val="22"/>
      </w:rPr>
    </w:lvl>
    <w:lvl w:ilvl="1">
      <w:numFmt w:val="bullet"/>
      <w:lvlText w:val="•"/>
      <w:lvlJc w:val="left"/>
      <w:pPr>
        <w:ind w:left="1384" w:hanging="161"/>
      </w:pPr>
    </w:lvl>
    <w:lvl w:ilvl="2">
      <w:numFmt w:val="bullet"/>
      <w:lvlText w:val="•"/>
      <w:lvlJc w:val="left"/>
      <w:pPr>
        <w:ind w:left="2389" w:hanging="161"/>
      </w:pPr>
    </w:lvl>
    <w:lvl w:ilvl="3">
      <w:numFmt w:val="bullet"/>
      <w:lvlText w:val="•"/>
      <w:lvlJc w:val="left"/>
      <w:pPr>
        <w:ind w:left="3393" w:hanging="161"/>
      </w:pPr>
    </w:lvl>
    <w:lvl w:ilvl="4">
      <w:numFmt w:val="bullet"/>
      <w:lvlText w:val="•"/>
      <w:lvlJc w:val="left"/>
      <w:pPr>
        <w:ind w:left="4398" w:hanging="161"/>
      </w:pPr>
    </w:lvl>
    <w:lvl w:ilvl="5">
      <w:numFmt w:val="bullet"/>
      <w:lvlText w:val="•"/>
      <w:lvlJc w:val="left"/>
      <w:pPr>
        <w:ind w:left="5403" w:hanging="161"/>
      </w:pPr>
    </w:lvl>
    <w:lvl w:ilvl="6">
      <w:numFmt w:val="bullet"/>
      <w:lvlText w:val="•"/>
      <w:lvlJc w:val="left"/>
      <w:pPr>
        <w:ind w:left="6407" w:hanging="161"/>
      </w:pPr>
    </w:lvl>
    <w:lvl w:ilvl="7">
      <w:numFmt w:val="bullet"/>
      <w:lvlText w:val="•"/>
      <w:lvlJc w:val="left"/>
      <w:pPr>
        <w:ind w:left="7412" w:hanging="161"/>
      </w:pPr>
    </w:lvl>
    <w:lvl w:ilvl="8">
      <w:numFmt w:val="bullet"/>
      <w:lvlText w:val="•"/>
      <w:lvlJc w:val="left"/>
      <w:pPr>
        <w:ind w:left="8417" w:hanging="161"/>
      </w:pPr>
    </w:lvl>
  </w:abstractNum>
  <w:num w:numId="1" w16cid:durableId="1224370409">
    <w:abstractNumId w:val="22"/>
  </w:num>
  <w:num w:numId="2" w16cid:durableId="1195584127">
    <w:abstractNumId w:val="21"/>
  </w:num>
  <w:num w:numId="3" w16cid:durableId="1137068653">
    <w:abstractNumId w:val="20"/>
  </w:num>
  <w:num w:numId="4" w16cid:durableId="278419039">
    <w:abstractNumId w:val="19"/>
  </w:num>
  <w:num w:numId="5" w16cid:durableId="1820032713">
    <w:abstractNumId w:val="18"/>
  </w:num>
  <w:num w:numId="6" w16cid:durableId="823087736">
    <w:abstractNumId w:val="17"/>
  </w:num>
  <w:num w:numId="7" w16cid:durableId="1717925202">
    <w:abstractNumId w:val="16"/>
  </w:num>
  <w:num w:numId="8" w16cid:durableId="979459493">
    <w:abstractNumId w:val="15"/>
  </w:num>
  <w:num w:numId="9" w16cid:durableId="1046373443">
    <w:abstractNumId w:val="14"/>
  </w:num>
  <w:num w:numId="10" w16cid:durableId="1504932622">
    <w:abstractNumId w:val="13"/>
  </w:num>
  <w:num w:numId="11" w16cid:durableId="810094068">
    <w:abstractNumId w:val="12"/>
  </w:num>
  <w:num w:numId="12" w16cid:durableId="1994335360">
    <w:abstractNumId w:val="11"/>
  </w:num>
  <w:num w:numId="13" w16cid:durableId="1807430098">
    <w:abstractNumId w:val="10"/>
  </w:num>
  <w:num w:numId="14" w16cid:durableId="381445715">
    <w:abstractNumId w:val="9"/>
  </w:num>
  <w:num w:numId="15" w16cid:durableId="1787430414">
    <w:abstractNumId w:val="8"/>
  </w:num>
  <w:num w:numId="16" w16cid:durableId="1431004266">
    <w:abstractNumId w:val="7"/>
  </w:num>
  <w:num w:numId="17" w16cid:durableId="644820871">
    <w:abstractNumId w:val="6"/>
  </w:num>
  <w:num w:numId="18" w16cid:durableId="1805807359">
    <w:abstractNumId w:val="5"/>
  </w:num>
  <w:num w:numId="19" w16cid:durableId="1106122993">
    <w:abstractNumId w:val="4"/>
  </w:num>
  <w:num w:numId="20" w16cid:durableId="321661655">
    <w:abstractNumId w:val="3"/>
  </w:num>
  <w:num w:numId="21" w16cid:durableId="36711280">
    <w:abstractNumId w:val="2"/>
  </w:num>
  <w:num w:numId="22" w16cid:durableId="641544222">
    <w:abstractNumId w:val="1"/>
  </w:num>
  <w:num w:numId="23" w16cid:durableId="8260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77"/>
    <w:rsid w:val="00004102"/>
    <w:rsid w:val="00011016"/>
    <w:rsid w:val="00011473"/>
    <w:rsid w:val="00012D35"/>
    <w:rsid w:val="00030545"/>
    <w:rsid w:val="000400F9"/>
    <w:rsid w:val="00111951"/>
    <w:rsid w:val="00126F00"/>
    <w:rsid w:val="00131756"/>
    <w:rsid w:val="00197B65"/>
    <w:rsid w:val="002823ED"/>
    <w:rsid w:val="0035310C"/>
    <w:rsid w:val="00390EB3"/>
    <w:rsid w:val="003B6FCE"/>
    <w:rsid w:val="004276EA"/>
    <w:rsid w:val="0045501E"/>
    <w:rsid w:val="004658F2"/>
    <w:rsid w:val="00482B49"/>
    <w:rsid w:val="005B61B8"/>
    <w:rsid w:val="005C208B"/>
    <w:rsid w:val="005D4C41"/>
    <w:rsid w:val="005D4F5F"/>
    <w:rsid w:val="00633880"/>
    <w:rsid w:val="00635540"/>
    <w:rsid w:val="006A354F"/>
    <w:rsid w:val="006E4BB7"/>
    <w:rsid w:val="0070577A"/>
    <w:rsid w:val="007343AC"/>
    <w:rsid w:val="00756AB8"/>
    <w:rsid w:val="00765A2B"/>
    <w:rsid w:val="007B2068"/>
    <w:rsid w:val="007D2FCF"/>
    <w:rsid w:val="00815CDB"/>
    <w:rsid w:val="00824F4C"/>
    <w:rsid w:val="00832877"/>
    <w:rsid w:val="008427AC"/>
    <w:rsid w:val="00891E45"/>
    <w:rsid w:val="008A08F9"/>
    <w:rsid w:val="008D7177"/>
    <w:rsid w:val="008E52D1"/>
    <w:rsid w:val="00901AE3"/>
    <w:rsid w:val="00914BF5"/>
    <w:rsid w:val="009544EE"/>
    <w:rsid w:val="0097193C"/>
    <w:rsid w:val="009731CE"/>
    <w:rsid w:val="009755B7"/>
    <w:rsid w:val="00983E24"/>
    <w:rsid w:val="009904BA"/>
    <w:rsid w:val="009F2F56"/>
    <w:rsid w:val="00A6098B"/>
    <w:rsid w:val="00AA34CB"/>
    <w:rsid w:val="00AC6393"/>
    <w:rsid w:val="00AF7C3A"/>
    <w:rsid w:val="00B53E1C"/>
    <w:rsid w:val="00BB0BA0"/>
    <w:rsid w:val="00BB2A06"/>
    <w:rsid w:val="00BC431F"/>
    <w:rsid w:val="00BC49A9"/>
    <w:rsid w:val="00BF173A"/>
    <w:rsid w:val="00C45B8C"/>
    <w:rsid w:val="00C935E1"/>
    <w:rsid w:val="00D11B8F"/>
    <w:rsid w:val="00DD72D4"/>
    <w:rsid w:val="00DF4D4E"/>
    <w:rsid w:val="00E00DE4"/>
    <w:rsid w:val="00E20AB6"/>
    <w:rsid w:val="00E93580"/>
    <w:rsid w:val="00EB4667"/>
    <w:rsid w:val="00EE3453"/>
    <w:rsid w:val="00F177AE"/>
    <w:rsid w:val="00F45AA9"/>
    <w:rsid w:val="00F50B2F"/>
    <w:rsid w:val="00F71D63"/>
    <w:rsid w:val="00FB1AE9"/>
    <w:rsid w:val="00FE3F15"/>
    <w:rsid w:val="00FF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22C553"/>
  <w14:defaultImageDpi w14:val="0"/>
  <w15:docId w15:val="{0C498203-C4E0-478F-B18C-E8F02E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ind w:left="3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38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link w:val="a3"/>
    <w:uiPriority w:val="99"/>
    <w:semiHidden/>
    <w:rPr>
      <w:rFonts w:ascii="Times New Roman" w:hAnsi="Times New Roman" w:cs="Times New Roman"/>
    </w:rPr>
  </w:style>
  <w:style w:type="character" w:customStyle="1" w:styleId="10">
    <w:name w:val="Заголовок 1 Знак"/>
    <w:link w:val="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1"/>
    <w:qFormat/>
    <w:pPr>
      <w:ind w:left="382" w:firstLine="707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7177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7177"/>
    <w:rPr>
      <w:rFonts w:ascii="Times New Roman" w:hAnsi="Times New Roman" w:cs="Times New Roman"/>
    </w:rPr>
  </w:style>
  <w:style w:type="character" w:styleId="aa">
    <w:name w:val="annotation reference"/>
    <w:basedOn w:val="a0"/>
    <w:uiPriority w:val="99"/>
    <w:semiHidden/>
    <w:unhideWhenUsed/>
    <w:rsid w:val="0035310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5310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5310C"/>
    <w:rPr>
      <w:rFonts w:ascii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5310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5310C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Georgy Antonov</cp:lastModifiedBy>
  <cp:revision>3</cp:revision>
  <dcterms:created xsi:type="dcterms:W3CDTF">2026-06-24T18:18:00Z</dcterms:created>
  <dcterms:modified xsi:type="dcterms:W3CDTF">2026-06-26T09:18:00Z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Office Word 2007</vt:lpwstr>
  </property>
</Properties>
</file>